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9777" w:type="dxa"/>
        <w:tblInd w:w="-21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2"/>
        <w:gridCol w:w="6379"/>
        <w:gridCol w:w="916"/>
        <w:gridCol w:w="1644"/>
        <w:gridCol w:w="766"/>
      </w:tblGrid>
      <w:tr w:rsidR="00174471" w:rsidRPr="003E51B2" w14:paraId="0EF1900A" w14:textId="77777777" w:rsidTr="00731BF3">
        <w:trPr>
          <w:cantSplit/>
          <w:trHeight w:val="420"/>
        </w:trPr>
        <w:tc>
          <w:tcPr>
            <w:tcW w:w="7367" w:type="dxa"/>
            <w:gridSpan w:val="3"/>
          </w:tcPr>
          <w:p w14:paraId="14C9C184" w14:textId="77777777" w:rsidR="00174471" w:rsidRPr="003E51B2" w:rsidRDefault="00174471" w:rsidP="0096437D"/>
        </w:tc>
        <w:tc>
          <w:tcPr>
            <w:tcW w:w="2410" w:type="dxa"/>
            <w:gridSpan w:val="2"/>
          </w:tcPr>
          <w:p w14:paraId="1B11A4F2" w14:textId="77777777" w:rsidR="00174471" w:rsidRPr="003E51B2" w:rsidRDefault="00174471" w:rsidP="0096437D"/>
        </w:tc>
      </w:tr>
      <w:tr w:rsidR="00005665" w:rsidRPr="003E51B2" w14:paraId="1C108038" w14:textId="77777777" w:rsidTr="00731BF3">
        <w:trPr>
          <w:cantSplit/>
          <w:trHeight w:val="420"/>
        </w:trPr>
        <w:tc>
          <w:tcPr>
            <w:tcW w:w="7367" w:type="dxa"/>
            <w:gridSpan w:val="3"/>
            <w:tcBorders>
              <w:bottom w:val="single" w:sz="4" w:space="0" w:color="auto"/>
            </w:tcBorders>
          </w:tcPr>
          <w:p w14:paraId="642F84FB" w14:textId="77777777" w:rsidR="00005665" w:rsidRPr="003E51B2" w:rsidRDefault="00005665" w:rsidP="0096437D">
            <w:pPr>
              <w:pStyle w:val="Nagwek3"/>
              <w:tabs>
                <w:tab w:val="left" w:pos="0"/>
              </w:tabs>
              <w:snapToGrid w:val="0"/>
              <w:spacing w:after="0"/>
            </w:pPr>
            <w:r>
              <w:rPr>
                <w:sz w:val="44"/>
              </w:rPr>
              <w:t>Test końcowy</w:t>
            </w:r>
          </w:p>
        </w:tc>
        <w:tc>
          <w:tcPr>
            <w:tcW w:w="2410" w:type="dxa"/>
            <w:gridSpan w:val="2"/>
          </w:tcPr>
          <w:p w14:paraId="0E0D779D" w14:textId="5E3BC4AD" w:rsidR="00005665" w:rsidRPr="00791BC5" w:rsidRDefault="00005665" w:rsidP="00005665">
            <w:pPr>
              <w:pStyle w:val="Stopka"/>
              <w:jc w:val="right"/>
              <w:rPr>
                <w:rFonts w:ascii="Arial" w:hAnsi="Arial" w:cs="Arial"/>
                <w:i/>
                <w:sz w:val="18"/>
                <w:szCs w:val="18"/>
              </w:rPr>
            </w:pPr>
            <w:r>
              <w:rPr>
                <w:rFonts w:ascii="Arial" w:hAnsi="Arial" w:cs="Arial"/>
                <w:i/>
                <w:sz w:val="18"/>
                <w:szCs w:val="18"/>
              </w:rPr>
              <w:t xml:space="preserve">                   </w:t>
            </w:r>
            <w:r w:rsidRPr="00791BC5">
              <w:rPr>
                <w:rFonts w:ascii="Arial" w:hAnsi="Arial" w:cs="Arial"/>
                <w:i/>
                <w:sz w:val="18"/>
                <w:szCs w:val="18"/>
              </w:rPr>
              <w:t>PS-06-01-Z1/03</w:t>
            </w:r>
          </w:p>
          <w:p w14:paraId="35B28120" w14:textId="32FBF862" w:rsidR="00005665" w:rsidRPr="003E51B2" w:rsidRDefault="00005665" w:rsidP="00005665">
            <w:pPr>
              <w:jc w:val="right"/>
            </w:pPr>
            <w:r w:rsidRPr="00791BC5">
              <w:rPr>
                <w:rFonts w:ascii="Arial" w:hAnsi="Arial" w:cs="Arial"/>
                <w:sz w:val="18"/>
                <w:szCs w:val="18"/>
              </w:rPr>
              <w:t xml:space="preserve">Ważne od: </w:t>
            </w:r>
            <w:r w:rsidR="00D41697">
              <w:rPr>
                <w:rFonts w:ascii="Arial" w:hAnsi="Arial" w:cs="Arial"/>
                <w:sz w:val="18"/>
                <w:szCs w:val="18"/>
              </w:rPr>
              <w:t>2025.02.05</w:t>
            </w:r>
          </w:p>
        </w:tc>
      </w:tr>
      <w:tr w:rsidR="00174471" w:rsidRPr="003E51B2" w14:paraId="0B37397D" w14:textId="77777777" w:rsidTr="00731BF3">
        <w:trPr>
          <w:cantSplit/>
          <w:trHeight w:val="1871"/>
        </w:trPr>
        <w:tc>
          <w:tcPr>
            <w:tcW w:w="7367" w:type="dxa"/>
            <w:gridSpan w:val="3"/>
            <w:tcBorders>
              <w:top w:val="single" w:sz="4" w:space="0" w:color="auto"/>
            </w:tcBorders>
          </w:tcPr>
          <w:p w14:paraId="621BBA81" w14:textId="5E5449DB" w:rsidR="002F000A" w:rsidRPr="00D41697" w:rsidRDefault="00A91A26" w:rsidP="00A91A26">
            <w:pPr>
              <w:tabs>
                <w:tab w:val="left" w:pos="-2127"/>
                <w:tab w:val="left" w:pos="8310"/>
              </w:tabs>
              <w:outlineLvl w:val="0"/>
              <w:rPr>
                <w:b/>
                <w:i/>
                <w:noProof/>
                <w:snapToGrid w:val="0"/>
                <w:sz w:val="32"/>
              </w:rPr>
            </w:pPr>
            <w:r w:rsidRPr="00A91A26">
              <w:rPr>
                <w:b/>
                <w:i/>
                <w:noProof/>
                <w:snapToGrid w:val="0"/>
                <w:sz w:val="32"/>
              </w:rPr>
              <w:t>Sztuczna inteligencja – poziom średnio zaawansowany. Algorytmy uczenia maszynowego</w:t>
            </w:r>
          </w:p>
          <w:p w14:paraId="5CCED0E3" w14:textId="7F2614DF" w:rsidR="002F000A" w:rsidRPr="002F000A" w:rsidRDefault="002F000A" w:rsidP="002F000A">
            <w:pPr>
              <w:tabs>
                <w:tab w:val="left" w:pos="-2127"/>
              </w:tabs>
              <w:ind w:left="8"/>
              <w:outlineLvl w:val="0"/>
              <w:rPr>
                <w:b/>
                <w:i/>
                <w:snapToGrid w:val="0"/>
              </w:rPr>
            </w:pPr>
            <w:r w:rsidRPr="002F000A">
              <w:rPr>
                <w:b/>
                <w:i/>
                <w:snapToGrid w:val="0"/>
              </w:rPr>
              <w:t xml:space="preserve">Data: </w:t>
            </w:r>
            <w:r w:rsidR="00A91A26">
              <w:rPr>
                <w:b/>
                <w:i/>
                <w:snapToGrid w:val="0"/>
              </w:rPr>
              <w:t>13</w:t>
            </w:r>
            <w:r w:rsidR="00D41697">
              <w:rPr>
                <w:b/>
                <w:i/>
                <w:snapToGrid w:val="0"/>
              </w:rPr>
              <w:t>.</w:t>
            </w:r>
            <w:r w:rsidR="00A91A26">
              <w:rPr>
                <w:b/>
                <w:i/>
                <w:snapToGrid w:val="0"/>
              </w:rPr>
              <w:t>01</w:t>
            </w:r>
            <w:r w:rsidR="00D41697">
              <w:rPr>
                <w:b/>
                <w:i/>
                <w:snapToGrid w:val="0"/>
              </w:rPr>
              <w:t>.202</w:t>
            </w:r>
            <w:r w:rsidR="00A91A26">
              <w:rPr>
                <w:b/>
                <w:i/>
                <w:snapToGrid w:val="0"/>
              </w:rPr>
              <w:t>6</w:t>
            </w:r>
            <w:r w:rsidRPr="002F000A">
              <w:rPr>
                <w:b/>
                <w:i/>
                <w:snapToGrid w:val="0"/>
              </w:rPr>
              <w:t xml:space="preserve"> </w:t>
            </w:r>
            <w:r w:rsidR="00DB697F">
              <w:rPr>
                <w:b/>
                <w:i/>
                <w:snapToGrid w:val="0"/>
              </w:rPr>
              <w:t>–</w:t>
            </w:r>
            <w:r w:rsidRPr="002F000A">
              <w:rPr>
                <w:b/>
                <w:i/>
                <w:snapToGrid w:val="0"/>
              </w:rPr>
              <w:t xml:space="preserve"> </w:t>
            </w:r>
            <w:r w:rsidR="00A91A26">
              <w:rPr>
                <w:b/>
                <w:i/>
                <w:snapToGrid w:val="0"/>
              </w:rPr>
              <w:t>15</w:t>
            </w:r>
            <w:r w:rsidR="00D41697">
              <w:rPr>
                <w:b/>
                <w:i/>
                <w:snapToGrid w:val="0"/>
              </w:rPr>
              <w:t>.</w:t>
            </w:r>
            <w:r w:rsidR="00A91A26">
              <w:rPr>
                <w:b/>
                <w:i/>
                <w:snapToGrid w:val="0"/>
              </w:rPr>
              <w:t>01</w:t>
            </w:r>
            <w:r w:rsidR="00D41697">
              <w:rPr>
                <w:b/>
                <w:i/>
                <w:snapToGrid w:val="0"/>
              </w:rPr>
              <w:t>.202</w:t>
            </w:r>
            <w:r w:rsidR="00A91A26">
              <w:rPr>
                <w:b/>
                <w:i/>
                <w:snapToGrid w:val="0"/>
              </w:rPr>
              <w:t>6</w:t>
            </w:r>
          </w:p>
          <w:p w14:paraId="05306F22" w14:textId="77777777" w:rsidR="002F000A" w:rsidRPr="002F000A" w:rsidRDefault="002F000A" w:rsidP="002F000A">
            <w:pPr>
              <w:tabs>
                <w:tab w:val="left" w:pos="-2127"/>
              </w:tabs>
              <w:ind w:left="8"/>
              <w:outlineLvl w:val="0"/>
              <w:rPr>
                <w:b/>
                <w:i/>
                <w:snapToGrid w:val="0"/>
              </w:rPr>
            </w:pPr>
            <w:r w:rsidRPr="002F000A">
              <w:rPr>
                <w:b/>
                <w:i/>
                <w:snapToGrid w:val="0"/>
              </w:rPr>
              <w:t>Wykładowca: Marcin Albiniak</w:t>
            </w:r>
          </w:p>
          <w:p w14:paraId="126B216E" w14:textId="7CBBE139" w:rsidR="00174471" w:rsidRDefault="00A31727" w:rsidP="00731BF3">
            <w:pPr>
              <w:ind w:left="8"/>
              <w:rPr>
                <w:b/>
                <w:i/>
                <w:snapToGrid w:val="0"/>
              </w:rPr>
            </w:pPr>
            <w:r w:rsidRPr="00F628E6">
              <w:rPr>
                <w:b/>
                <w:i/>
                <w:snapToGrid w:val="0"/>
              </w:rPr>
              <w:t>TES</w:t>
            </w:r>
            <w:r w:rsidRPr="00F628E6">
              <w:rPr>
                <w:b/>
                <w:i/>
                <w:snapToGrid w:val="0"/>
                <w:lang w:val="x-none"/>
              </w:rPr>
              <w:t>_</w:t>
            </w:r>
            <w:r>
              <w:rPr>
                <w:b/>
                <w:i/>
                <w:snapToGrid w:val="0"/>
              </w:rPr>
              <w:t>2</w:t>
            </w:r>
            <w:r w:rsidR="00D41697">
              <w:rPr>
                <w:b/>
                <w:i/>
                <w:snapToGrid w:val="0"/>
              </w:rPr>
              <w:t>51015</w:t>
            </w:r>
            <w:r>
              <w:rPr>
                <w:b/>
                <w:i/>
                <w:snapToGrid w:val="0"/>
                <w:lang w:val="x-none"/>
              </w:rPr>
              <w:t>_</w:t>
            </w:r>
            <w:r w:rsidR="002D7EC2">
              <w:rPr>
                <w:b/>
                <w:i/>
                <w:snapToGrid w:val="0"/>
              </w:rPr>
              <w:t>13935</w:t>
            </w:r>
            <w:r>
              <w:rPr>
                <w:b/>
                <w:i/>
                <w:snapToGrid w:val="0"/>
                <w:lang w:val="x-none"/>
              </w:rPr>
              <w:t>00</w:t>
            </w:r>
            <w:r w:rsidR="002D7EC2">
              <w:rPr>
                <w:b/>
                <w:i/>
                <w:snapToGrid w:val="0"/>
              </w:rPr>
              <w:t>PYT</w:t>
            </w:r>
            <w:r>
              <w:rPr>
                <w:b/>
                <w:i/>
                <w:snapToGrid w:val="0"/>
                <w:lang w:val="x-none"/>
              </w:rPr>
              <w:t>_140</w:t>
            </w:r>
            <w:r>
              <w:rPr>
                <w:b/>
                <w:i/>
                <w:snapToGrid w:val="0"/>
              </w:rPr>
              <w:t>4</w:t>
            </w:r>
            <w:r>
              <w:rPr>
                <w:b/>
                <w:i/>
                <w:snapToGrid w:val="0"/>
                <w:lang w:val="x-none"/>
              </w:rPr>
              <w:t>08</w:t>
            </w:r>
            <w:r>
              <w:rPr>
                <w:b/>
                <w:i/>
                <w:snapToGrid w:val="0"/>
              </w:rPr>
              <w:t>A</w:t>
            </w:r>
            <w:r w:rsidR="002D7EC2">
              <w:rPr>
                <w:b/>
                <w:i/>
                <w:snapToGrid w:val="0"/>
              </w:rPr>
              <w:t>RS</w:t>
            </w:r>
            <w:r w:rsidR="00D147AB">
              <w:rPr>
                <w:b/>
                <w:i/>
                <w:snapToGrid w:val="0"/>
              </w:rPr>
              <w:t>_</w:t>
            </w:r>
          </w:p>
          <w:p w14:paraId="02D4FCBD" w14:textId="581400AF" w:rsidR="002F000A" w:rsidRPr="00731BF3" w:rsidRDefault="002F000A" w:rsidP="00731BF3">
            <w:pPr>
              <w:ind w:left="8"/>
              <w:rPr>
                <w:b/>
                <w:i/>
                <w:snapToGrid w:val="0"/>
              </w:rPr>
            </w:pPr>
          </w:p>
        </w:tc>
        <w:tc>
          <w:tcPr>
            <w:tcW w:w="2410" w:type="dxa"/>
            <w:gridSpan w:val="2"/>
          </w:tcPr>
          <w:p w14:paraId="3FF092A9" w14:textId="77777777" w:rsidR="00174471" w:rsidRPr="003E51B2" w:rsidRDefault="00174471" w:rsidP="0096437D"/>
        </w:tc>
      </w:tr>
      <w:tr w:rsidR="00174471" w14:paraId="293E924A" w14:textId="77777777" w:rsidTr="00731BF3">
        <w:tblPrEx>
          <w:tblCellMar>
            <w:left w:w="108" w:type="dxa"/>
            <w:right w:w="108" w:type="dxa"/>
          </w:tblCellMar>
        </w:tblPrEx>
        <w:trPr>
          <w:gridBefore w:val="1"/>
          <w:gridAfter w:val="1"/>
          <w:wBefore w:w="72" w:type="dxa"/>
          <w:wAfter w:w="766" w:type="dxa"/>
        </w:trPr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6A6A6"/>
          </w:tcPr>
          <w:p w14:paraId="60A51D97" w14:textId="77777777" w:rsidR="00174471" w:rsidRDefault="00174471" w:rsidP="0096437D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  <w:r>
              <w:rPr>
                <w:b/>
                <w:i/>
              </w:rPr>
              <w:t>Dane uczestnika testu</w:t>
            </w:r>
          </w:p>
        </w:tc>
        <w:tc>
          <w:tcPr>
            <w:tcW w:w="25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396D1800" w14:textId="77777777" w:rsidR="00174471" w:rsidRDefault="00174471" w:rsidP="0096437D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  <w:r>
              <w:rPr>
                <w:b/>
                <w:i/>
              </w:rPr>
              <w:t>Wyniki – punktacja</w:t>
            </w:r>
          </w:p>
        </w:tc>
      </w:tr>
      <w:tr w:rsidR="00174471" w14:paraId="6254EE04" w14:textId="77777777" w:rsidTr="00731BF3">
        <w:tblPrEx>
          <w:tblCellMar>
            <w:left w:w="108" w:type="dxa"/>
            <w:right w:w="108" w:type="dxa"/>
          </w:tblCellMar>
        </w:tblPrEx>
        <w:trPr>
          <w:gridBefore w:val="1"/>
          <w:gridAfter w:val="1"/>
          <w:wBefore w:w="72" w:type="dxa"/>
          <w:wAfter w:w="766" w:type="dxa"/>
        </w:trPr>
        <w:tc>
          <w:tcPr>
            <w:tcW w:w="6379" w:type="dxa"/>
            <w:tcBorders>
              <w:left w:val="single" w:sz="4" w:space="0" w:color="000000"/>
              <w:bottom w:val="single" w:sz="4" w:space="0" w:color="000000"/>
            </w:tcBorders>
          </w:tcPr>
          <w:p w14:paraId="607EF600" w14:textId="5E5003CB" w:rsidR="00174471" w:rsidRDefault="00174471" w:rsidP="0096437D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  <w:r>
              <w:rPr>
                <w:b/>
                <w:i/>
              </w:rPr>
              <w:t>Imię:</w:t>
            </w:r>
            <w:r w:rsidR="007E0E97">
              <w:rPr>
                <w:b/>
                <w:i/>
              </w:rPr>
              <w:t xml:space="preserve"> </w:t>
            </w:r>
            <w:sdt>
              <w:sdtPr>
                <w:rPr>
                  <w:b/>
                  <w:i/>
                  <w:color w:val="A6A6A6"/>
                </w:rPr>
                <w:id w:val="-1672565848"/>
                <w:placeholder>
                  <w:docPart w:val="4CF39A5B52F64E4683C4B382795F620B"/>
                </w:placeholder>
                <w:text/>
              </w:sdtPr>
              <w:sdtContent>
                <w:r w:rsidR="00CE0327">
                  <w:rPr>
                    <w:b/>
                    <w:i/>
                    <w:color w:val="A6A6A6"/>
                  </w:rPr>
                  <w:t>proszę uzupełnić</w:t>
                </w:r>
              </w:sdtContent>
            </w:sdt>
          </w:p>
        </w:tc>
        <w:tc>
          <w:tcPr>
            <w:tcW w:w="256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04508" w14:textId="0FFF1BC3" w:rsidR="00174471" w:rsidRDefault="00174471" w:rsidP="0096437D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  <w:r>
              <w:rPr>
                <w:b/>
                <w:i/>
              </w:rPr>
              <w:t xml:space="preserve">Maksymalna: </w:t>
            </w:r>
            <w:r w:rsidR="00B96C18">
              <w:rPr>
                <w:b/>
                <w:i/>
              </w:rPr>
              <w:t>…</w:t>
            </w:r>
            <w:r w:rsidR="0032612C">
              <w:rPr>
                <w:b/>
                <w:i/>
              </w:rPr>
              <w:t xml:space="preserve"> pkt.</w:t>
            </w:r>
          </w:p>
        </w:tc>
      </w:tr>
      <w:tr w:rsidR="00174471" w14:paraId="080FEF8B" w14:textId="77777777" w:rsidTr="00731BF3">
        <w:tblPrEx>
          <w:tblCellMar>
            <w:left w:w="108" w:type="dxa"/>
            <w:right w:w="108" w:type="dxa"/>
          </w:tblCellMar>
        </w:tblPrEx>
        <w:trPr>
          <w:gridBefore w:val="1"/>
          <w:gridAfter w:val="1"/>
          <w:wBefore w:w="72" w:type="dxa"/>
          <w:wAfter w:w="766" w:type="dxa"/>
        </w:trPr>
        <w:tc>
          <w:tcPr>
            <w:tcW w:w="6379" w:type="dxa"/>
            <w:tcBorders>
              <w:left w:val="single" w:sz="4" w:space="0" w:color="000000"/>
              <w:bottom w:val="single" w:sz="4" w:space="0" w:color="000000"/>
            </w:tcBorders>
          </w:tcPr>
          <w:p w14:paraId="6F3BEC70" w14:textId="5FDBDBC3" w:rsidR="00174471" w:rsidRDefault="00174471" w:rsidP="0096437D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  <w:r>
              <w:rPr>
                <w:b/>
                <w:i/>
              </w:rPr>
              <w:t>Nazwisko:</w:t>
            </w:r>
            <w:r w:rsidR="007E0E97">
              <w:rPr>
                <w:b/>
                <w:i/>
              </w:rPr>
              <w:t xml:space="preserve"> </w:t>
            </w:r>
            <w:sdt>
              <w:sdtPr>
                <w:rPr>
                  <w:b/>
                  <w:i/>
                  <w:color w:val="A6A6A6"/>
                </w:rPr>
                <w:id w:val="-68659543"/>
                <w:placeholder>
                  <w:docPart w:val="9C2DFF722A2B4F118EBDAE5D4F25EDCD"/>
                </w:placeholder>
                <w:text/>
              </w:sdtPr>
              <w:sdtContent>
                <w:r w:rsidR="00CE0327">
                  <w:rPr>
                    <w:b/>
                    <w:i/>
                    <w:color w:val="A6A6A6"/>
                  </w:rPr>
                  <w:t>proszę uzupełnić</w:t>
                </w:r>
              </w:sdtContent>
            </w:sdt>
          </w:p>
        </w:tc>
        <w:tc>
          <w:tcPr>
            <w:tcW w:w="256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A857D" w14:textId="1E4D5C86" w:rsidR="00174471" w:rsidRDefault="00174471" w:rsidP="0096437D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  <w:r>
              <w:rPr>
                <w:b/>
                <w:i/>
              </w:rPr>
              <w:t>Uzyskana:</w:t>
            </w:r>
            <w:r w:rsidR="007E0E97">
              <w:rPr>
                <w:b/>
                <w:i/>
              </w:rPr>
              <w:t xml:space="preserve"> </w:t>
            </w:r>
            <w:sdt>
              <w:sdtPr>
                <w:rPr>
                  <w:bCs/>
                  <w:i/>
                  <w:color w:val="A6A6A6"/>
                  <w:sz w:val="18"/>
                  <w:szCs w:val="18"/>
                  <w:highlight w:val="lightGray"/>
                </w:rPr>
                <w:id w:val="-2142570790"/>
                <w:placeholder>
                  <w:docPart w:val="29A72575786A443A978D9C1162DE76D7"/>
                </w:placeholder>
                <w:text/>
              </w:sdtPr>
              <w:sdtContent>
                <w:r w:rsidR="00CE0327">
                  <w:rPr>
                    <w:bCs/>
                    <w:i/>
                    <w:color w:val="A6A6A6"/>
                    <w:sz w:val="18"/>
                    <w:szCs w:val="18"/>
                    <w:highlight w:val="lightGray"/>
                  </w:rPr>
                  <w:t>….</w:t>
                </w:r>
              </w:sdtContent>
            </w:sdt>
          </w:p>
        </w:tc>
      </w:tr>
      <w:tr w:rsidR="00174471" w14:paraId="4A1593FE" w14:textId="77777777" w:rsidTr="00731BF3">
        <w:tblPrEx>
          <w:tblCellMar>
            <w:left w:w="108" w:type="dxa"/>
            <w:right w:w="108" w:type="dxa"/>
          </w:tblCellMar>
        </w:tblPrEx>
        <w:trPr>
          <w:gridBefore w:val="1"/>
          <w:gridAfter w:val="1"/>
          <w:wBefore w:w="72" w:type="dxa"/>
          <w:wAfter w:w="766" w:type="dxa"/>
        </w:trPr>
        <w:tc>
          <w:tcPr>
            <w:tcW w:w="6379" w:type="dxa"/>
            <w:tcBorders>
              <w:left w:val="single" w:sz="4" w:space="0" w:color="000000"/>
              <w:bottom w:val="single" w:sz="4" w:space="0" w:color="000000"/>
            </w:tcBorders>
          </w:tcPr>
          <w:p w14:paraId="666566E2" w14:textId="0F30C2CE" w:rsidR="00174471" w:rsidRDefault="00174471" w:rsidP="0096437D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  <w:r>
              <w:rPr>
                <w:b/>
                <w:i/>
              </w:rPr>
              <w:t>Data wypełnienia testu:</w:t>
            </w:r>
            <w:r w:rsidR="007E0E97">
              <w:rPr>
                <w:b/>
                <w:i/>
              </w:rPr>
              <w:t xml:space="preserve"> </w:t>
            </w:r>
            <w:r w:rsidR="007E0E97">
              <w:rPr>
                <w:b/>
                <w:i/>
                <w:color w:val="A6A6A6"/>
              </w:rPr>
              <w:t xml:space="preserve"> </w:t>
            </w:r>
            <w:sdt>
              <w:sdtPr>
                <w:rPr>
                  <w:b/>
                  <w:i/>
                  <w:color w:val="A6A6A6"/>
                </w:rPr>
                <w:id w:val="-411472971"/>
                <w:placeholder>
                  <w:docPart w:val="664595B21C0B4FAEA79C9008C2E1F863"/>
                </w:placeholder>
                <w:date w:fullDate="2026-01-15T00:00:00Z">
                  <w:dateFormat w:val="yyyy-MM-dd"/>
                  <w:lid w:val="pl-PL"/>
                  <w:storeMappedDataAs w:val="dateTime"/>
                  <w:calendar w:val="gregorian"/>
                </w:date>
              </w:sdtPr>
              <w:sdtContent>
                <w:r w:rsidR="00D41697">
                  <w:rPr>
                    <w:b/>
                    <w:i/>
                    <w:color w:val="A6A6A6"/>
                  </w:rPr>
                  <w:t>202</w:t>
                </w:r>
                <w:r w:rsidR="00A91A26">
                  <w:rPr>
                    <w:b/>
                    <w:i/>
                    <w:color w:val="A6A6A6"/>
                  </w:rPr>
                  <w:t>6</w:t>
                </w:r>
                <w:r w:rsidR="00D41697">
                  <w:rPr>
                    <w:b/>
                    <w:i/>
                    <w:color w:val="A6A6A6"/>
                  </w:rPr>
                  <w:t>-</w:t>
                </w:r>
                <w:r w:rsidR="00A91A26">
                  <w:rPr>
                    <w:b/>
                    <w:i/>
                    <w:color w:val="A6A6A6"/>
                  </w:rPr>
                  <w:t>01</w:t>
                </w:r>
                <w:r w:rsidR="00D41697">
                  <w:rPr>
                    <w:b/>
                    <w:i/>
                    <w:color w:val="A6A6A6"/>
                  </w:rPr>
                  <w:t>-</w:t>
                </w:r>
                <w:r w:rsidR="00A91A26">
                  <w:rPr>
                    <w:b/>
                    <w:i/>
                    <w:color w:val="A6A6A6"/>
                  </w:rPr>
                  <w:t>15</w:t>
                </w:r>
              </w:sdtContent>
            </w:sdt>
          </w:p>
        </w:tc>
        <w:tc>
          <w:tcPr>
            <w:tcW w:w="2560" w:type="dxa"/>
            <w:gridSpan w:val="2"/>
            <w:tcBorders>
              <w:left w:val="single" w:sz="4" w:space="0" w:color="000000"/>
            </w:tcBorders>
          </w:tcPr>
          <w:p w14:paraId="5B28DF91" w14:textId="77777777" w:rsidR="00174471" w:rsidRDefault="00174471" w:rsidP="0096437D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</w:p>
        </w:tc>
      </w:tr>
      <w:tr w:rsidR="00174471" w14:paraId="1DC197A7" w14:textId="77777777" w:rsidTr="00731BF3">
        <w:tblPrEx>
          <w:tblCellMar>
            <w:left w:w="108" w:type="dxa"/>
            <w:right w:w="108" w:type="dxa"/>
          </w:tblCellMar>
        </w:tblPrEx>
        <w:trPr>
          <w:gridBefore w:val="1"/>
          <w:gridAfter w:val="1"/>
          <w:wBefore w:w="72" w:type="dxa"/>
          <w:wAfter w:w="766" w:type="dxa"/>
        </w:trPr>
        <w:tc>
          <w:tcPr>
            <w:tcW w:w="6379" w:type="dxa"/>
            <w:tcBorders>
              <w:left w:val="single" w:sz="4" w:space="0" w:color="000000"/>
              <w:bottom w:val="single" w:sz="4" w:space="0" w:color="000000"/>
            </w:tcBorders>
          </w:tcPr>
          <w:p w14:paraId="38DB5AB4" w14:textId="7D05DFB8" w:rsidR="00174471" w:rsidRDefault="00174471" w:rsidP="0096437D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  <w:r>
              <w:rPr>
                <w:b/>
                <w:i/>
              </w:rPr>
              <w:t>Miejscowość:</w:t>
            </w:r>
            <w:r w:rsidR="007E0E97">
              <w:rPr>
                <w:b/>
                <w:i/>
              </w:rPr>
              <w:t xml:space="preserve"> </w:t>
            </w:r>
            <w:sdt>
              <w:sdtPr>
                <w:rPr>
                  <w:b/>
                  <w:i/>
                  <w:color w:val="A6A6A6"/>
                </w:rPr>
                <w:id w:val="-914933316"/>
                <w:placeholder>
                  <w:docPart w:val="5F21BB4C0FCD460CB35F3560118984D7"/>
                </w:placeholder>
                <w:text/>
              </w:sdtPr>
              <w:sdtContent>
                <w:r w:rsidR="00D41697">
                  <w:rPr>
                    <w:b/>
                    <w:i/>
                    <w:color w:val="A6A6A6"/>
                  </w:rPr>
                  <w:t>zdalne</w:t>
                </w:r>
              </w:sdtContent>
            </w:sdt>
          </w:p>
        </w:tc>
        <w:tc>
          <w:tcPr>
            <w:tcW w:w="2560" w:type="dxa"/>
            <w:gridSpan w:val="2"/>
            <w:tcBorders>
              <w:left w:val="single" w:sz="4" w:space="0" w:color="000000"/>
            </w:tcBorders>
          </w:tcPr>
          <w:p w14:paraId="523386A7" w14:textId="77777777" w:rsidR="00174471" w:rsidRDefault="00174471" w:rsidP="0096437D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</w:p>
        </w:tc>
      </w:tr>
    </w:tbl>
    <w:p w14:paraId="26E3931F" w14:textId="77777777" w:rsidR="00174471" w:rsidRPr="00B96C18" w:rsidRDefault="00174471" w:rsidP="00174471">
      <w:pPr>
        <w:rPr>
          <w:sz w:val="12"/>
          <w:szCs w:val="12"/>
        </w:rPr>
      </w:pPr>
    </w:p>
    <w:p w14:paraId="112E4240" w14:textId="374DABF7" w:rsidR="0032612C" w:rsidRPr="0032612C" w:rsidRDefault="0032612C" w:rsidP="0032612C">
      <w:pPr>
        <w:pStyle w:val="EgzaminPytanie"/>
        <w:rPr>
          <w:b/>
          <w:bCs/>
        </w:rPr>
      </w:pPr>
      <w:r w:rsidRPr="0032612C">
        <w:rPr>
          <w:b/>
          <w:bCs/>
        </w:rPr>
        <w:t xml:space="preserve">1) </w:t>
      </w:r>
      <w:r w:rsidR="00E2705A">
        <w:rPr>
          <w:b/>
          <w:bCs/>
        </w:rPr>
        <w:t xml:space="preserve">Środowiska do programowania w języku Python to </w:t>
      </w:r>
      <w:r w:rsidRPr="0032612C">
        <w:rPr>
          <w:b/>
          <w:bCs/>
        </w:rPr>
        <w:t>:</w:t>
      </w:r>
    </w:p>
    <w:p w14:paraId="36B038AA" w14:textId="4CFC939C" w:rsidR="0032612C" w:rsidRPr="00E2705A" w:rsidRDefault="00000000" w:rsidP="0032612C">
      <w:pPr>
        <w:pStyle w:val="EgzaminOdpowiedz"/>
        <w:rPr>
          <w:lang w:val="en-GB"/>
        </w:rPr>
      </w:pPr>
      <w:sdt>
        <w:sdtPr>
          <w:rPr>
            <w:rFonts w:ascii="MS Gothic" w:eastAsia="MS Gothic" w:hAnsi="MS Gothic" w:hint="eastAsia"/>
            <w:sz w:val="22"/>
            <w:szCs w:val="22"/>
            <w:lang w:val="en-GB"/>
          </w:rPr>
          <w:id w:val="1683707649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F64329" w:rsidRPr="00E2705A">
            <w:rPr>
              <w:rFonts w:ascii="MS Gothic" w:eastAsia="MS Gothic" w:hAnsi="MS Gothic" w:hint="eastAsia"/>
              <w:sz w:val="22"/>
              <w:szCs w:val="22"/>
              <w:lang w:val="en-GB"/>
            </w:rPr>
            <w:t>☐</w:t>
          </w:r>
        </w:sdtContent>
      </w:sdt>
      <w:r w:rsidR="007149A9" w:rsidRPr="00E2705A">
        <w:rPr>
          <w:lang w:val="en-GB"/>
        </w:rPr>
        <w:t xml:space="preserve"> </w:t>
      </w:r>
      <w:r w:rsidR="00E2705A" w:rsidRPr="00E2705A">
        <w:rPr>
          <w:lang w:val="en-GB"/>
        </w:rPr>
        <w:t>Datalore</w:t>
      </w:r>
    </w:p>
    <w:p w14:paraId="217A9A11" w14:textId="3A8A1AF9" w:rsidR="0032612C" w:rsidRPr="00E2705A" w:rsidRDefault="00000000" w:rsidP="0032612C">
      <w:pPr>
        <w:pStyle w:val="EgzaminOdpowiedz"/>
        <w:rPr>
          <w:lang w:val="en-GB"/>
        </w:rPr>
      </w:pPr>
      <w:sdt>
        <w:sdtPr>
          <w:rPr>
            <w:rFonts w:ascii="MS Gothic" w:eastAsia="MS Gothic" w:hAnsi="MS Gothic" w:hint="eastAsia"/>
            <w:sz w:val="22"/>
            <w:szCs w:val="22"/>
            <w:lang w:val="en-GB"/>
          </w:rPr>
          <w:id w:val="246234838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7149A9" w:rsidRPr="00E2705A">
            <w:rPr>
              <w:rFonts w:ascii="MS Gothic" w:eastAsia="MS Gothic" w:hAnsi="MS Gothic" w:hint="eastAsia"/>
              <w:sz w:val="22"/>
              <w:szCs w:val="22"/>
              <w:lang w:val="en-GB"/>
            </w:rPr>
            <w:t>☐</w:t>
          </w:r>
        </w:sdtContent>
      </w:sdt>
      <w:r w:rsidR="007149A9" w:rsidRPr="00E2705A">
        <w:rPr>
          <w:lang w:val="en-GB"/>
        </w:rPr>
        <w:t xml:space="preserve"> </w:t>
      </w:r>
      <w:r w:rsidR="00E2705A" w:rsidRPr="00E2705A">
        <w:rPr>
          <w:lang w:val="en-GB"/>
        </w:rPr>
        <w:t>PyCharm</w:t>
      </w:r>
    </w:p>
    <w:p w14:paraId="77753C83" w14:textId="57FB74EA" w:rsidR="0032612C" w:rsidRPr="00E2705A" w:rsidRDefault="00000000" w:rsidP="0032612C">
      <w:pPr>
        <w:pStyle w:val="EgzaminOdpowiedz"/>
        <w:rPr>
          <w:lang w:val="en-GB"/>
        </w:rPr>
      </w:pPr>
      <w:sdt>
        <w:sdtPr>
          <w:rPr>
            <w:rFonts w:ascii="MS Gothic" w:eastAsia="MS Gothic" w:hAnsi="MS Gothic" w:hint="eastAsia"/>
            <w:sz w:val="22"/>
            <w:szCs w:val="22"/>
            <w:lang w:val="en-GB"/>
          </w:rPr>
          <w:id w:val="-197086376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7149A9" w:rsidRPr="00E2705A">
            <w:rPr>
              <w:rFonts w:ascii="MS Gothic" w:eastAsia="MS Gothic" w:hAnsi="MS Gothic" w:hint="eastAsia"/>
              <w:sz w:val="22"/>
              <w:szCs w:val="22"/>
              <w:lang w:val="en-GB"/>
            </w:rPr>
            <w:t>☐</w:t>
          </w:r>
        </w:sdtContent>
      </w:sdt>
      <w:r w:rsidR="007149A9" w:rsidRPr="00E2705A">
        <w:rPr>
          <w:lang w:val="en-GB"/>
        </w:rPr>
        <w:t xml:space="preserve"> </w:t>
      </w:r>
      <w:r w:rsidR="00E2705A" w:rsidRPr="00E2705A">
        <w:rPr>
          <w:lang w:val="en-GB"/>
        </w:rPr>
        <w:t>Intellij</w:t>
      </w:r>
    </w:p>
    <w:p w14:paraId="679F7296" w14:textId="23AFC808" w:rsidR="0032612C" w:rsidRPr="00E2705A" w:rsidRDefault="00000000" w:rsidP="0032612C">
      <w:pPr>
        <w:pStyle w:val="EgzaminOdpowiedz"/>
        <w:rPr>
          <w:lang w:val="en-GB"/>
        </w:rPr>
      </w:pPr>
      <w:sdt>
        <w:sdtPr>
          <w:rPr>
            <w:rFonts w:ascii="MS Gothic" w:eastAsia="MS Gothic" w:hAnsi="MS Gothic" w:hint="eastAsia"/>
            <w:sz w:val="22"/>
            <w:szCs w:val="22"/>
            <w:lang w:val="en-GB"/>
          </w:rPr>
          <w:id w:val="-1622209698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7149A9" w:rsidRPr="00E2705A">
            <w:rPr>
              <w:rFonts w:ascii="MS Gothic" w:eastAsia="MS Gothic" w:hAnsi="MS Gothic" w:hint="eastAsia"/>
              <w:sz w:val="22"/>
              <w:szCs w:val="22"/>
              <w:lang w:val="en-GB"/>
            </w:rPr>
            <w:t>☐</w:t>
          </w:r>
        </w:sdtContent>
      </w:sdt>
      <w:r w:rsidR="007149A9" w:rsidRPr="00E2705A">
        <w:rPr>
          <w:lang w:val="en-GB"/>
        </w:rPr>
        <w:t xml:space="preserve"> </w:t>
      </w:r>
      <w:r w:rsidR="00E2705A" w:rsidRPr="00E2705A">
        <w:rPr>
          <w:lang w:val="en-GB"/>
        </w:rPr>
        <w:t>Visual Studio Code</w:t>
      </w:r>
    </w:p>
    <w:p w14:paraId="6AFBCE37" w14:textId="38915CBE" w:rsidR="0032612C" w:rsidRDefault="0032612C" w:rsidP="00B96C18">
      <w:pPr>
        <w:pStyle w:val="EgzaminPunktacja"/>
        <w:spacing w:after="0" w:line="240" w:lineRule="auto"/>
      </w:pPr>
      <w:r>
        <w:t xml:space="preserve">Liczba punktów: </w:t>
      </w:r>
      <w:sdt>
        <w:sdtPr>
          <w:rPr>
            <w:b/>
            <w:bCs/>
            <w:i/>
            <w:iCs/>
            <w:sz w:val="18"/>
            <w:szCs w:val="18"/>
            <w:highlight w:val="lightGray"/>
          </w:rPr>
          <w:id w:val="1719467608"/>
          <w:placeholder>
            <w:docPart w:val="6A7C4435C41D4931B1995746B317DAD7"/>
          </w:placeholder>
          <w:text/>
        </w:sdtPr>
        <w:sdtContent>
          <w:r w:rsidR="00CE0327">
            <w:rPr>
              <w:b/>
              <w:bCs/>
              <w:i/>
              <w:iCs/>
              <w:sz w:val="18"/>
              <w:szCs w:val="18"/>
              <w:highlight w:val="lightGray"/>
            </w:rPr>
            <w:t>_____</w:t>
          </w:r>
        </w:sdtContent>
      </w:sdt>
    </w:p>
    <w:p w14:paraId="75F1E35C" w14:textId="18F6FA4C" w:rsidR="00B96C18" w:rsidRPr="0032612C" w:rsidRDefault="00B96C18" w:rsidP="00B96C18">
      <w:pPr>
        <w:pStyle w:val="EgzaminPytanie"/>
        <w:rPr>
          <w:b/>
          <w:bCs/>
        </w:rPr>
      </w:pPr>
      <w:r>
        <w:rPr>
          <w:b/>
          <w:bCs/>
        </w:rPr>
        <w:t>2</w:t>
      </w:r>
      <w:r w:rsidRPr="0032612C">
        <w:rPr>
          <w:b/>
          <w:bCs/>
        </w:rPr>
        <w:t xml:space="preserve">) </w:t>
      </w:r>
      <w:r w:rsidR="00E2705A">
        <w:rPr>
          <w:b/>
          <w:bCs/>
        </w:rPr>
        <w:t>Konstruktor w Pythonie tworzą metody:</w:t>
      </w:r>
    </w:p>
    <w:p w14:paraId="5BAC2952" w14:textId="2AD50BBB" w:rsidR="00B96C18" w:rsidRPr="00F27A66" w:rsidRDefault="00000000" w:rsidP="00B96C18">
      <w:pPr>
        <w:pStyle w:val="EgzaminOdpowiedz"/>
        <w:rPr>
          <w:lang w:val="en-US"/>
        </w:rPr>
      </w:pPr>
      <w:sdt>
        <w:sdtPr>
          <w:rPr>
            <w:rFonts w:ascii="MS Gothic" w:eastAsia="MS Gothic" w:hAnsi="MS Gothic" w:hint="eastAsia"/>
            <w:sz w:val="22"/>
            <w:szCs w:val="22"/>
            <w:lang w:val="en-US"/>
          </w:rPr>
          <w:id w:val="-1797600698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6A673D" w:rsidRPr="00F27A66">
            <w:rPr>
              <w:rFonts w:ascii="MS Gothic" w:eastAsia="MS Gothic" w:hAnsi="MS Gothic" w:hint="eastAsia"/>
              <w:sz w:val="22"/>
              <w:szCs w:val="22"/>
              <w:lang w:val="en-US"/>
            </w:rPr>
            <w:t>☐</w:t>
          </w:r>
        </w:sdtContent>
      </w:sdt>
      <w:r w:rsidR="00B96C18" w:rsidRPr="00F27A66">
        <w:rPr>
          <w:lang w:val="en-US"/>
        </w:rPr>
        <w:t xml:space="preserve"> </w:t>
      </w:r>
      <w:r w:rsidR="00E2705A" w:rsidRPr="00F27A66">
        <w:rPr>
          <w:lang w:val="en-US"/>
        </w:rPr>
        <w:t>__</w:t>
      </w:r>
      <w:proofErr w:type="spellStart"/>
      <w:r w:rsidR="00E2705A" w:rsidRPr="00F27A66">
        <w:rPr>
          <w:lang w:val="en-US"/>
        </w:rPr>
        <w:t>cls</w:t>
      </w:r>
      <w:proofErr w:type="spellEnd"/>
      <w:r w:rsidR="00E2705A" w:rsidRPr="00F27A66">
        <w:rPr>
          <w:lang w:val="en-US"/>
        </w:rPr>
        <w:t>__</w:t>
      </w:r>
    </w:p>
    <w:p w14:paraId="76BA1404" w14:textId="26B3CC49" w:rsidR="00B96C18" w:rsidRPr="00F27A66" w:rsidRDefault="00000000" w:rsidP="00B96C18">
      <w:pPr>
        <w:pStyle w:val="EgzaminOdpowiedz"/>
        <w:rPr>
          <w:lang w:val="en-US"/>
        </w:rPr>
      </w:pPr>
      <w:sdt>
        <w:sdtPr>
          <w:rPr>
            <w:rFonts w:ascii="MS Gothic" w:eastAsia="MS Gothic" w:hAnsi="MS Gothic" w:hint="eastAsia"/>
            <w:sz w:val="22"/>
            <w:szCs w:val="22"/>
            <w:lang w:val="en-US"/>
          </w:rPr>
          <w:id w:val="1473486491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B96C18" w:rsidRPr="00F27A66">
            <w:rPr>
              <w:rFonts w:ascii="MS Gothic" w:eastAsia="MS Gothic" w:hAnsi="MS Gothic" w:hint="eastAsia"/>
              <w:sz w:val="22"/>
              <w:szCs w:val="22"/>
              <w:lang w:val="en-US"/>
            </w:rPr>
            <w:t>☐</w:t>
          </w:r>
        </w:sdtContent>
      </w:sdt>
      <w:r w:rsidR="00B96C18" w:rsidRPr="00F27A66">
        <w:rPr>
          <w:lang w:val="en-US"/>
        </w:rPr>
        <w:t xml:space="preserve"> </w:t>
      </w:r>
      <w:r w:rsidR="00E2705A" w:rsidRPr="00F27A66">
        <w:rPr>
          <w:lang w:val="en-US"/>
        </w:rPr>
        <w:t>__</w:t>
      </w:r>
      <w:proofErr w:type="spellStart"/>
      <w:r w:rsidR="00E2705A" w:rsidRPr="00F27A66">
        <w:rPr>
          <w:lang w:val="en-US"/>
        </w:rPr>
        <w:t>init</w:t>
      </w:r>
      <w:proofErr w:type="spellEnd"/>
      <w:r w:rsidR="00E2705A" w:rsidRPr="00F27A66">
        <w:rPr>
          <w:lang w:val="en-US"/>
        </w:rPr>
        <w:t>__</w:t>
      </w:r>
    </w:p>
    <w:p w14:paraId="5B9EC680" w14:textId="6FF67AD8" w:rsidR="00B96C18" w:rsidRPr="00F27A66" w:rsidRDefault="00000000" w:rsidP="00B96C18">
      <w:pPr>
        <w:pStyle w:val="EgzaminOdpowiedz"/>
        <w:rPr>
          <w:lang w:val="en-US"/>
        </w:rPr>
      </w:pPr>
      <w:sdt>
        <w:sdtPr>
          <w:rPr>
            <w:rFonts w:ascii="MS Gothic" w:eastAsia="MS Gothic" w:hAnsi="MS Gothic" w:hint="eastAsia"/>
            <w:sz w:val="22"/>
            <w:szCs w:val="22"/>
            <w:lang w:val="en-US"/>
          </w:rPr>
          <w:id w:val="-214280183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B96C18" w:rsidRPr="00F27A66">
            <w:rPr>
              <w:rFonts w:ascii="MS Gothic" w:eastAsia="MS Gothic" w:hAnsi="MS Gothic" w:hint="eastAsia"/>
              <w:sz w:val="22"/>
              <w:szCs w:val="22"/>
              <w:lang w:val="en-US"/>
            </w:rPr>
            <w:t>☐</w:t>
          </w:r>
        </w:sdtContent>
      </w:sdt>
      <w:r w:rsidR="00B96C18" w:rsidRPr="00F27A66">
        <w:rPr>
          <w:lang w:val="en-US"/>
        </w:rPr>
        <w:t xml:space="preserve"> </w:t>
      </w:r>
      <w:r w:rsidR="00E2705A" w:rsidRPr="00F27A66">
        <w:rPr>
          <w:lang w:val="en-US"/>
        </w:rPr>
        <w:t>__main__</w:t>
      </w:r>
    </w:p>
    <w:p w14:paraId="75320FD0" w14:textId="36B865A3" w:rsidR="00B96C18" w:rsidRPr="00F27A66" w:rsidRDefault="00000000" w:rsidP="00B96C18">
      <w:pPr>
        <w:pStyle w:val="EgzaminOdpowiedz"/>
        <w:rPr>
          <w:lang w:val="en-US"/>
        </w:rPr>
      </w:pPr>
      <w:sdt>
        <w:sdtPr>
          <w:rPr>
            <w:rFonts w:ascii="MS Gothic" w:eastAsia="MS Gothic" w:hAnsi="MS Gothic" w:hint="eastAsia"/>
            <w:sz w:val="22"/>
            <w:szCs w:val="22"/>
            <w:lang w:val="en-US"/>
          </w:rPr>
          <w:id w:val="-1589538768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B96C18" w:rsidRPr="00F27A66">
            <w:rPr>
              <w:rFonts w:ascii="MS Gothic" w:eastAsia="MS Gothic" w:hAnsi="MS Gothic" w:hint="eastAsia"/>
              <w:sz w:val="22"/>
              <w:szCs w:val="22"/>
              <w:lang w:val="en-US"/>
            </w:rPr>
            <w:t>☐</w:t>
          </w:r>
        </w:sdtContent>
      </w:sdt>
      <w:r w:rsidR="00B96C18" w:rsidRPr="00F27A66">
        <w:rPr>
          <w:lang w:val="en-US"/>
        </w:rPr>
        <w:t xml:space="preserve"> </w:t>
      </w:r>
      <w:r w:rsidR="00E2705A" w:rsidRPr="00F27A66">
        <w:rPr>
          <w:lang w:val="en-US"/>
        </w:rPr>
        <w:t>__new__</w:t>
      </w:r>
    </w:p>
    <w:p w14:paraId="41A77E08" w14:textId="4A4EB2FB" w:rsidR="0032612C" w:rsidRPr="00F27A66" w:rsidRDefault="0032612C" w:rsidP="00B96C18">
      <w:pPr>
        <w:pStyle w:val="EgzaminPunktacja"/>
        <w:spacing w:after="0" w:line="240" w:lineRule="auto"/>
        <w:rPr>
          <w:lang w:val="en-US"/>
        </w:rPr>
      </w:pPr>
      <w:proofErr w:type="spellStart"/>
      <w:r w:rsidRPr="00F27A66">
        <w:rPr>
          <w:lang w:val="en-US"/>
        </w:rPr>
        <w:t>Liczba</w:t>
      </w:r>
      <w:proofErr w:type="spellEnd"/>
      <w:r w:rsidRPr="00F27A66">
        <w:rPr>
          <w:lang w:val="en-US"/>
        </w:rPr>
        <w:t xml:space="preserve"> </w:t>
      </w:r>
      <w:proofErr w:type="spellStart"/>
      <w:r w:rsidRPr="00F27A66">
        <w:rPr>
          <w:lang w:val="en-US"/>
        </w:rPr>
        <w:t>punktów</w:t>
      </w:r>
      <w:proofErr w:type="spellEnd"/>
      <w:r w:rsidRPr="00F27A66">
        <w:rPr>
          <w:lang w:val="en-US"/>
        </w:rPr>
        <w:t xml:space="preserve">: </w:t>
      </w:r>
      <w:sdt>
        <w:sdtPr>
          <w:rPr>
            <w:b/>
            <w:bCs/>
            <w:i/>
            <w:iCs/>
            <w:sz w:val="18"/>
            <w:szCs w:val="18"/>
            <w:highlight w:val="lightGray"/>
            <w:lang w:val="en-US"/>
          </w:rPr>
          <w:id w:val="1245682569"/>
          <w:placeholder>
            <w:docPart w:val="0DCA6E09739448E78535DBE134DA5A58"/>
          </w:placeholder>
          <w:text/>
        </w:sdtPr>
        <w:sdtContent>
          <w:r w:rsidR="00CE0327" w:rsidRPr="00F27A66">
            <w:rPr>
              <w:b/>
              <w:bCs/>
              <w:i/>
              <w:iCs/>
              <w:sz w:val="18"/>
              <w:szCs w:val="18"/>
              <w:highlight w:val="lightGray"/>
              <w:lang w:val="en-US"/>
            </w:rPr>
            <w:t>_____</w:t>
          </w:r>
        </w:sdtContent>
      </w:sdt>
    </w:p>
    <w:p w14:paraId="7DCF30A3" w14:textId="5785DC66" w:rsidR="00B96C18" w:rsidRPr="0032612C" w:rsidRDefault="00B96C18" w:rsidP="00B96C18">
      <w:pPr>
        <w:pStyle w:val="EgzaminPytanie"/>
        <w:rPr>
          <w:b/>
          <w:bCs/>
        </w:rPr>
      </w:pPr>
      <w:r>
        <w:rPr>
          <w:b/>
          <w:bCs/>
        </w:rPr>
        <w:t>3</w:t>
      </w:r>
      <w:r w:rsidRPr="0032612C">
        <w:rPr>
          <w:b/>
          <w:bCs/>
        </w:rPr>
        <w:t xml:space="preserve">) </w:t>
      </w:r>
      <w:r w:rsidR="00951C40">
        <w:rPr>
          <w:b/>
          <w:bCs/>
        </w:rPr>
        <w:t xml:space="preserve">Sieć neuronowa składa się z </w:t>
      </w:r>
      <w:r w:rsidRPr="0032612C">
        <w:rPr>
          <w:b/>
          <w:bCs/>
        </w:rPr>
        <w:t>:</w:t>
      </w:r>
    </w:p>
    <w:p w14:paraId="1089EB35" w14:textId="3323C83E" w:rsidR="00B96C18" w:rsidRDefault="00000000" w:rsidP="00B96C18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959078581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B96C18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B96C18">
        <w:t xml:space="preserve"> </w:t>
      </w:r>
      <w:r w:rsidR="00951C40">
        <w:t>warstwy ukrytej</w:t>
      </w:r>
    </w:p>
    <w:p w14:paraId="16110BD3" w14:textId="1E4DAC75" w:rsidR="00B96C18" w:rsidRDefault="00000000" w:rsidP="00B96C18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1331716492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B96C18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B96C18">
        <w:t xml:space="preserve"> </w:t>
      </w:r>
      <w:r w:rsidR="00951C40">
        <w:t xml:space="preserve">horyzontu zdarzeń </w:t>
      </w:r>
    </w:p>
    <w:p w14:paraId="26FF60A4" w14:textId="6950D92D" w:rsidR="00B96C18" w:rsidRDefault="00000000" w:rsidP="00B96C18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-2078272579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B96C18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B96C18">
        <w:t xml:space="preserve"> </w:t>
      </w:r>
      <w:r w:rsidR="00951C40">
        <w:t>warstwy wejściowej</w:t>
      </w:r>
    </w:p>
    <w:p w14:paraId="2E2B35E4" w14:textId="0D8A2868" w:rsidR="00B96C18" w:rsidRDefault="00000000" w:rsidP="00B96C18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2086179379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B96C18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B96C18">
        <w:t xml:space="preserve"> </w:t>
      </w:r>
      <w:r w:rsidR="00951C40">
        <w:t>operatora selekcji</w:t>
      </w:r>
    </w:p>
    <w:p w14:paraId="676C119F" w14:textId="326A7747" w:rsidR="0032612C" w:rsidRDefault="0032612C" w:rsidP="00B96C18">
      <w:pPr>
        <w:pStyle w:val="EgzaminPunktacja"/>
        <w:spacing w:after="0" w:line="240" w:lineRule="auto"/>
        <w:rPr>
          <w:b/>
          <w:bCs/>
          <w:i/>
          <w:iCs/>
          <w:sz w:val="18"/>
          <w:szCs w:val="18"/>
        </w:rPr>
      </w:pPr>
      <w:r>
        <w:t xml:space="preserve">Liczba punktów: </w:t>
      </w:r>
      <w:sdt>
        <w:sdtPr>
          <w:rPr>
            <w:b/>
            <w:bCs/>
            <w:i/>
            <w:iCs/>
            <w:sz w:val="18"/>
            <w:szCs w:val="18"/>
            <w:highlight w:val="lightGray"/>
          </w:rPr>
          <w:id w:val="1995756479"/>
          <w:placeholder>
            <w:docPart w:val="173F4BB8CFDE408688B02B35C73CAF10"/>
          </w:placeholder>
          <w:text/>
        </w:sdtPr>
        <w:sdtContent>
          <w:r w:rsidR="00CE0327">
            <w:rPr>
              <w:b/>
              <w:bCs/>
              <w:i/>
              <w:iCs/>
              <w:sz w:val="18"/>
              <w:szCs w:val="18"/>
              <w:highlight w:val="lightGray"/>
            </w:rPr>
            <w:t>_____</w:t>
          </w:r>
        </w:sdtContent>
      </w:sdt>
    </w:p>
    <w:p w14:paraId="15CD0041" w14:textId="684E5EFF" w:rsidR="00B96C18" w:rsidRPr="0032612C" w:rsidRDefault="00B96C18" w:rsidP="00B96C18">
      <w:pPr>
        <w:pStyle w:val="EgzaminPytanie"/>
        <w:rPr>
          <w:b/>
          <w:bCs/>
        </w:rPr>
      </w:pPr>
      <w:r>
        <w:rPr>
          <w:b/>
          <w:bCs/>
        </w:rPr>
        <w:t>4</w:t>
      </w:r>
      <w:r w:rsidRPr="0032612C">
        <w:rPr>
          <w:b/>
          <w:bCs/>
        </w:rPr>
        <w:t xml:space="preserve">) </w:t>
      </w:r>
      <w:r w:rsidR="00951C40">
        <w:rPr>
          <w:b/>
          <w:bCs/>
        </w:rPr>
        <w:t xml:space="preserve">Do </w:t>
      </w:r>
      <w:r w:rsidR="00F27A66">
        <w:rPr>
          <w:b/>
          <w:bCs/>
        </w:rPr>
        <w:t>wizualizacji danych</w:t>
      </w:r>
      <w:r w:rsidR="00951C40">
        <w:rPr>
          <w:b/>
          <w:bCs/>
        </w:rPr>
        <w:t xml:space="preserve"> służy</w:t>
      </w:r>
      <w:r w:rsidRPr="0032612C">
        <w:rPr>
          <w:b/>
          <w:bCs/>
        </w:rPr>
        <w:t>:</w:t>
      </w:r>
    </w:p>
    <w:p w14:paraId="748F7A74" w14:textId="25BB8E75" w:rsidR="00B96C18" w:rsidRDefault="00000000" w:rsidP="00B96C18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-960415951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B96C18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B96C18">
        <w:t xml:space="preserve"> </w:t>
      </w:r>
      <w:r w:rsidR="00951C40">
        <w:t>Keras</w:t>
      </w:r>
    </w:p>
    <w:p w14:paraId="3F59A0DD" w14:textId="348076B2" w:rsidR="00B96C18" w:rsidRDefault="00000000" w:rsidP="00B96C18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-1747028673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B96C18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B96C18">
        <w:t xml:space="preserve"> </w:t>
      </w:r>
      <w:r w:rsidR="00951C40">
        <w:t>Theano</w:t>
      </w:r>
    </w:p>
    <w:p w14:paraId="6C7D0756" w14:textId="1C895DAB" w:rsidR="00B96C18" w:rsidRDefault="00000000" w:rsidP="00B96C18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1327709066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B96C18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B96C18">
        <w:t xml:space="preserve"> </w:t>
      </w:r>
      <w:r w:rsidR="00951C40">
        <w:t>Matplotlib</w:t>
      </w:r>
    </w:p>
    <w:p w14:paraId="138F7245" w14:textId="6A287C5C" w:rsidR="00B96C18" w:rsidRDefault="00000000" w:rsidP="00B96C18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1662429078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B96C18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B96C18">
        <w:t xml:space="preserve"> </w:t>
      </w:r>
      <w:r w:rsidR="00951C40">
        <w:t>Borneo</w:t>
      </w:r>
    </w:p>
    <w:p w14:paraId="011F76A5" w14:textId="77777777" w:rsidR="00B96C18" w:rsidRDefault="00B96C18" w:rsidP="00B96C18">
      <w:pPr>
        <w:pStyle w:val="EgzaminPunktacja"/>
        <w:spacing w:after="0" w:line="240" w:lineRule="auto"/>
      </w:pPr>
      <w:r>
        <w:t xml:space="preserve">Liczba punktów: </w:t>
      </w:r>
      <w:sdt>
        <w:sdtPr>
          <w:rPr>
            <w:b/>
            <w:bCs/>
            <w:i/>
            <w:iCs/>
            <w:sz w:val="18"/>
            <w:szCs w:val="18"/>
            <w:highlight w:val="lightGray"/>
          </w:rPr>
          <w:id w:val="-1764058792"/>
          <w:placeholder>
            <w:docPart w:val="84667BB717A34BCFA52AA447F6954B9B"/>
          </w:placeholder>
          <w:text/>
        </w:sdtPr>
        <w:sdtContent>
          <w:r>
            <w:rPr>
              <w:b/>
              <w:bCs/>
              <w:i/>
              <w:iCs/>
              <w:sz w:val="18"/>
              <w:szCs w:val="18"/>
              <w:highlight w:val="lightGray"/>
            </w:rPr>
            <w:t>_____</w:t>
          </w:r>
        </w:sdtContent>
      </w:sdt>
    </w:p>
    <w:p w14:paraId="73560802" w14:textId="77777777" w:rsidR="00DB697F" w:rsidRDefault="00DB697F" w:rsidP="00B96C18">
      <w:pPr>
        <w:pStyle w:val="EgzaminPytanie"/>
        <w:rPr>
          <w:b/>
          <w:bCs/>
        </w:rPr>
      </w:pPr>
    </w:p>
    <w:p w14:paraId="1C40534B" w14:textId="467E312F" w:rsidR="00B96C18" w:rsidRPr="0032612C" w:rsidRDefault="00B96C18" w:rsidP="00B96C18">
      <w:pPr>
        <w:pStyle w:val="EgzaminPytanie"/>
        <w:rPr>
          <w:b/>
          <w:bCs/>
        </w:rPr>
      </w:pPr>
      <w:r>
        <w:rPr>
          <w:b/>
          <w:bCs/>
        </w:rPr>
        <w:t>5</w:t>
      </w:r>
      <w:r w:rsidRPr="0032612C">
        <w:rPr>
          <w:b/>
          <w:bCs/>
        </w:rPr>
        <w:t xml:space="preserve">) </w:t>
      </w:r>
      <w:r w:rsidR="00951C40">
        <w:rPr>
          <w:b/>
          <w:bCs/>
        </w:rPr>
        <w:t>Tworzenie modelu poprzez układanie warstw w Tensorflow, tworzy się za pomocą referencji:</w:t>
      </w:r>
    </w:p>
    <w:p w14:paraId="6AC827D4" w14:textId="6128502B" w:rsidR="00B96C18" w:rsidRPr="003E7FA1" w:rsidRDefault="00000000" w:rsidP="00B96C18">
      <w:pPr>
        <w:pStyle w:val="EgzaminOdpowiedz"/>
        <w:rPr>
          <w:lang w:val="en-GB"/>
        </w:rPr>
      </w:pPr>
      <w:sdt>
        <w:sdtPr>
          <w:rPr>
            <w:rFonts w:ascii="MS Gothic" w:eastAsia="MS Gothic" w:hAnsi="MS Gothic" w:hint="eastAsia"/>
            <w:sz w:val="22"/>
            <w:szCs w:val="22"/>
            <w:lang w:val="en-GB"/>
          </w:rPr>
          <w:id w:val="-1221197213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B96C18" w:rsidRPr="003E7FA1">
            <w:rPr>
              <w:rFonts w:ascii="MS Gothic" w:eastAsia="MS Gothic" w:hAnsi="MS Gothic" w:hint="eastAsia"/>
              <w:sz w:val="22"/>
              <w:szCs w:val="22"/>
              <w:lang w:val="en-GB"/>
            </w:rPr>
            <w:t>☐</w:t>
          </w:r>
        </w:sdtContent>
      </w:sdt>
      <w:r w:rsidR="00B96C18" w:rsidRPr="003E7FA1">
        <w:rPr>
          <w:lang w:val="en-GB"/>
        </w:rPr>
        <w:t xml:space="preserve"> </w:t>
      </w:r>
      <w:r w:rsidR="003E7FA1" w:rsidRPr="003E7FA1">
        <w:rPr>
          <w:lang w:val="en-GB"/>
        </w:rPr>
        <w:t>tensorflow.keras.l</w:t>
      </w:r>
      <w:r w:rsidR="003E7FA1">
        <w:rPr>
          <w:lang w:val="en-GB"/>
        </w:rPr>
        <w:t>ayers()</w:t>
      </w:r>
    </w:p>
    <w:p w14:paraId="1BACEA14" w14:textId="734AC9AD" w:rsidR="00B96C18" w:rsidRPr="003E7FA1" w:rsidRDefault="00000000" w:rsidP="00B96C18">
      <w:pPr>
        <w:pStyle w:val="EgzaminOdpowiedz"/>
        <w:rPr>
          <w:lang w:val="en-GB"/>
        </w:rPr>
      </w:pPr>
      <w:sdt>
        <w:sdtPr>
          <w:rPr>
            <w:rFonts w:ascii="MS Gothic" w:eastAsia="MS Gothic" w:hAnsi="MS Gothic" w:hint="eastAsia"/>
            <w:sz w:val="22"/>
            <w:szCs w:val="22"/>
            <w:lang w:val="en-GB"/>
          </w:rPr>
          <w:id w:val="-623778041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B96C18" w:rsidRPr="003E7FA1">
            <w:rPr>
              <w:rFonts w:ascii="MS Gothic" w:eastAsia="MS Gothic" w:hAnsi="MS Gothic" w:hint="eastAsia"/>
              <w:sz w:val="22"/>
              <w:szCs w:val="22"/>
              <w:lang w:val="en-GB"/>
            </w:rPr>
            <w:t>☐</w:t>
          </w:r>
        </w:sdtContent>
      </w:sdt>
      <w:r w:rsidR="00B96C18" w:rsidRPr="003E7FA1">
        <w:rPr>
          <w:lang w:val="en-GB"/>
        </w:rPr>
        <w:t xml:space="preserve"> </w:t>
      </w:r>
      <w:r w:rsidR="003E7FA1" w:rsidRPr="003E7FA1">
        <w:rPr>
          <w:lang w:val="en-GB"/>
        </w:rPr>
        <w:t>tensorflow.keras.models.Sequential()</w:t>
      </w:r>
    </w:p>
    <w:p w14:paraId="539CB0B2" w14:textId="50366346" w:rsidR="00B96C18" w:rsidRPr="003E7FA1" w:rsidRDefault="00000000" w:rsidP="00B96C18">
      <w:pPr>
        <w:pStyle w:val="EgzaminOdpowiedz"/>
        <w:rPr>
          <w:lang w:val="en-GB"/>
        </w:rPr>
      </w:pPr>
      <w:sdt>
        <w:sdtPr>
          <w:rPr>
            <w:rFonts w:ascii="MS Gothic" w:eastAsia="MS Gothic" w:hAnsi="MS Gothic" w:hint="eastAsia"/>
            <w:sz w:val="22"/>
            <w:szCs w:val="22"/>
            <w:lang w:val="en-GB"/>
          </w:rPr>
          <w:id w:val="1868794591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B96C18" w:rsidRPr="003E7FA1">
            <w:rPr>
              <w:rFonts w:ascii="MS Gothic" w:eastAsia="MS Gothic" w:hAnsi="MS Gothic" w:hint="eastAsia"/>
              <w:sz w:val="22"/>
              <w:szCs w:val="22"/>
              <w:lang w:val="en-GB"/>
            </w:rPr>
            <w:t>☐</w:t>
          </w:r>
        </w:sdtContent>
      </w:sdt>
      <w:r w:rsidR="00B96C18" w:rsidRPr="003E7FA1">
        <w:rPr>
          <w:lang w:val="en-GB"/>
        </w:rPr>
        <w:t xml:space="preserve"> </w:t>
      </w:r>
      <w:r w:rsidR="003E7FA1" w:rsidRPr="003E7FA1">
        <w:rPr>
          <w:lang w:val="en-GB"/>
        </w:rPr>
        <w:t>scipy.layers()</w:t>
      </w:r>
    </w:p>
    <w:p w14:paraId="3D3375AE" w14:textId="631489BF" w:rsidR="00B96C18" w:rsidRPr="003E7FA1" w:rsidRDefault="00000000" w:rsidP="00B96C18">
      <w:pPr>
        <w:pStyle w:val="EgzaminOdpowiedz"/>
        <w:rPr>
          <w:lang w:val="en-GB"/>
        </w:rPr>
      </w:pPr>
      <w:sdt>
        <w:sdtPr>
          <w:rPr>
            <w:rFonts w:ascii="MS Gothic" w:eastAsia="MS Gothic" w:hAnsi="MS Gothic" w:hint="eastAsia"/>
            <w:sz w:val="22"/>
            <w:szCs w:val="22"/>
            <w:lang w:val="en-GB"/>
          </w:rPr>
          <w:id w:val="-536118796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B96C18" w:rsidRPr="003E7FA1">
            <w:rPr>
              <w:rFonts w:ascii="MS Gothic" w:eastAsia="MS Gothic" w:hAnsi="MS Gothic" w:hint="eastAsia"/>
              <w:sz w:val="22"/>
              <w:szCs w:val="22"/>
              <w:lang w:val="en-GB"/>
            </w:rPr>
            <w:t>☐</w:t>
          </w:r>
        </w:sdtContent>
      </w:sdt>
      <w:r w:rsidR="00B96C18" w:rsidRPr="003E7FA1">
        <w:rPr>
          <w:lang w:val="en-GB"/>
        </w:rPr>
        <w:t xml:space="preserve"> </w:t>
      </w:r>
      <w:r w:rsidR="003E7FA1" w:rsidRPr="003E7FA1">
        <w:rPr>
          <w:lang w:val="en-GB"/>
        </w:rPr>
        <w:t>pandas.df.m</w:t>
      </w:r>
      <w:r w:rsidR="003E7FA1">
        <w:rPr>
          <w:lang w:val="en-GB"/>
        </w:rPr>
        <w:t>odel()</w:t>
      </w:r>
    </w:p>
    <w:p w14:paraId="7A3665F4" w14:textId="77777777" w:rsidR="00B96C18" w:rsidRDefault="00B96C18" w:rsidP="00B96C18">
      <w:pPr>
        <w:pStyle w:val="EgzaminPunktacja"/>
        <w:spacing w:after="0" w:line="240" w:lineRule="auto"/>
      </w:pPr>
      <w:r>
        <w:t xml:space="preserve">Liczba punktów: </w:t>
      </w:r>
      <w:sdt>
        <w:sdtPr>
          <w:rPr>
            <w:b/>
            <w:bCs/>
            <w:i/>
            <w:iCs/>
            <w:sz w:val="18"/>
            <w:szCs w:val="18"/>
            <w:highlight w:val="lightGray"/>
          </w:rPr>
          <w:id w:val="-520012666"/>
          <w:placeholder>
            <w:docPart w:val="2CC438CC88214CE1ACB90219B0FBEF70"/>
          </w:placeholder>
          <w:text/>
        </w:sdtPr>
        <w:sdtContent>
          <w:r>
            <w:rPr>
              <w:b/>
              <w:bCs/>
              <w:i/>
              <w:iCs/>
              <w:sz w:val="18"/>
              <w:szCs w:val="18"/>
              <w:highlight w:val="lightGray"/>
            </w:rPr>
            <w:t>_____</w:t>
          </w:r>
        </w:sdtContent>
      </w:sdt>
    </w:p>
    <w:p w14:paraId="7DB753C9" w14:textId="29CF7B65" w:rsidR="00B96C18" w:rsidRPr="0032612C" w:rsidRDefault="00B96C18" w:rsidP="00B96C18">
      <w:pPr>
        <w:pStyle w:val="EgzaminPytanie"/>
        <w:rPr>
          <w:b/>
          <w:bCs/>
        </w:rPr>
      </w:pPr>
      <w:r>
        <w:rPr>
          <w:b/>
          <w:bCs/>
        </w:rPr>
        <w:t>6</w:t>
      </w:r>
      <w:r w:rsidRPr="0032612C">
        <w:rPr>
          <w:b/>
          <w:bCs/>
        </w:rPr>
        <w:t xml:space="preserve">) </w:t>
      </w:r>
      <w:r w:rsidR="003E7FA1">
        <w:rPr>
          <w:b/>
          <w:bCs/>
        </w:rPr>
        <w:t>Podstawowymi strukturami w Pandas są</w:t>
      </w:r>
      <w:r w:rsidRPr="0032612C">
        <w:rPr>
          <w:b/>
          <w:bCs/>
        </w:rPr>
        <w:t>:</w:t>
      </w:r>
    </w:p>
    <w:p w14:paraId="7D16307D" w14:textId="59450B3A" w:rsidR="00B96C18" w:rsidRPr="00F27A66" w:rsidRDefault="00000000" w:rsidP="00B96C18">
      <w:pPr>
        <w:pStyle w:val="EgzaminOdpowiedz"/>
        <w:rPr>
          <w:lang w:val="en-US"/>
        </w:rPr>
      </w:pPr>
      <w:sdt>
        <w:sdtPr>
          <w:rPr>
            <w:rFonts w:ascii="MS Gothic" w:eastAsia="MS Gothic" w:hAnsi="MS Gothic" w:hint="eastAsia"/>
            <w:sz w:val="22"/>
            <w:szCs w:val="22"/>
            <w:lang w:val="en-US"/>
          </w:rPr>
          <w:id w:val="-73507815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B96C18" w:rsidRPr="00F27A66">
            <w:rPr>
              <w:rFonts w:ascii="MS Gothic" w:eastAsia="MS Gothic" w:hAnsi="MS Gothic" w:hint="eastAsia"/>
              <w:sz w:val="22"/>
              <w:szCs w:val="22"/>
              <w:lang w:val="en-US"/>
            </w:rPr>
            <w:t>☐</w:t>
          </w:r>
        </w:sdtContent>
      </w:sdt>
      <w:r w:rsidR="00B96C18" w:rsidRPr="00F27A66">
        <w:rPr>
          <w:lang w:val="en-US"/>
        </w:rPr>
        <w:t xml:space="preserve"> </w:t>
      </w:r>
      <w:proofErr w:type="spellStart"/>
      <w:r w:rsidR="003E7FA1" w:rsidRPr="00F27A66">
        <w:rPr>
          <w:lang w:val="en-US"/>
        </w:rPr>
        <w:t>DataFrame</w:t>
      </w:r>
      <w:proofErr w:type="spellEnd"/>
    </w:p>
    <w:p w14:paraId="574F2FF5" w14:textId="49D2A68D" w:rsidR="00B96C18" w:rsidRPr="00F27A66" w:rsidRDefault="00000000" w:rsidP="00B96C18">
      <w:pPr>
        <w:pStyle w:val="EgzaminOdpowiedz"/>
        <w:rPr>
          <w:lang w:val="en-US"/>
        </w:rPr>
      </w:pPr>
      <w:sdt>
        <w:sdtPr>
          <w:rPr>
            <w:rFonts w:ascii="MS Gothic" w:eastAsia="MS Gothic" w:hAnsi="MS Gothic" w:hint="eastAsia"/>
            <w:sz w:val="22"/>
            <w:szCs w:val="22"/>
            <w:lang w:val="en-US"/>
          </w:rPr>
          <w:id w:val="2000459142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B96C18" w:rsidRPr="00F27A66">
            <w:rPr>
              <w:rFonts w:ascii="MS Gothic" w:eastAsia="MS Gothic" w:hAnsi="MS Gothic" w:hint="eastAsia"/>
              <w:sz w:val="22"/>
              <w:szCs w:val="22"/>
              <w:lang w:val="en-US"/>
            </w:rPr>
            <w:t>☐</w:t>
          </w:r>
        </w:sdtContent>
      </w:sdt>
      <w:r w:rsidR="00B96C18" w:rsidRPr="00F27A66">
        <w:rPr>
          <w:lang w:val="en-US"/>
        </w:rPr>
        <w:t xml:space="preserve"> </w:t>
      </w:r>
      <w:r w:rsidR="003E7FA1" w:rsidRPr="00F27A66">
        <w:rPr>
          <w:lang w:val="en-US"/>
        </w:rPr>
        <w:t>Tuple</w:t>
      </w:r>
    </w:p>
    <w:p w14:paraId="13EFB049" w14:textId="1E8AE6EF" w:rsidR="00B96C18" w:rsidRPr="00F27A66" w:rsidRDefault="00000000" w:rsidP="00B96C18">
      <w:pPr>
        <w:pStyle w:val="EgzaminOdpowiedz"/>
        <w:rPr>
          <w:lang w:val="en-US"/>
        </w:rPr>
      </w:pPr>
      <w:sdt>
        <w:sdtPr>
          <w:rPr>
            <w:rFonts w:ascii="MS Gothic" w:eastAsia="MS Gothic" w:hAnsi="MS Gothic" w:hint="eastAsia"/>
            <w:sz w:val="22"/>
            <w:szCs w:val="22"/>
            <w:lang w:val="en-US"/>
          </w:rPr>
          <w:id w:val="-1685896953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B96C18" w:rsidRPr="00F27A66">
            <w:rPr>
              <w:rFonts w:ascii="MS Gothic" w:eastAsia="MS Gothic" w:hAnsi="MS Gothic" w:hint="eastAsia"/>
              <w:sz w:val="22"/>
              <w:szCs w:val="22"/>
              <w:lang w:val="en-US"/>
            </w:rPr>
            <w:t>☐</w:t>
          </w:r>
        </w:sdtContent>
      </w:sdt>
      <w:r w:rsidR="00B96C18" w:rsidRPr="00F27A66">
        <w:rPr>
          <w:lang w:val="en-US"/>
        </w:rPr>
        <w:t xml:space="preserve"> </w:t>
      </w:r>
      <w:r w:rsidR="003E7FA1" w:rsidRPr="00F27A66">
        <w:rPr>
          <w:lang w:val="en-US"/>
        </w:rPr>
        <w:t>Series</w:t>
      </w:r>
    </w:p>
    <w:p w14:paraId="6D4A91AC" w14:textId="1F876FCF" w:rsidR="00B96C18" w:rsidRPr="00F27A66" w:rsidRDefault="00000000" w:rsidP="00B96C18">
      <w:pPr>
        <w:pStyle w:val="EgzaminOdpowiedz"/>
        <w:rPr>
          <w:lang w:val="en-US"/>
        </w:rPr>
      </w:pPr>
      <w:sdt>
        <w:sdtPr>
          <w:rPr>
            <w:rFonts w:ascii="MS Gothic" w:eastAsia="MS Gothic" w:hAnsi="MS Gothic" w:hint="eastAsia"/>
            <w:sz w:val="22"/>
            <w:szCs w:val="22"/>
            <w:lang w:val="en-US"/>
          </w:rPr>
          <w:id w:val="-154079107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B96C18" w:rsidRPr="00F27A66">
            <w:rPr>
              <w:rFonts w:ascii="MS Gothic" w:eastAsia="MS Gothic" w:hAnsi="MS Gothic" w:hint="eastAsia"/>
              <w:sz w:val="22"/>
              <w:szCs w:val="22"/>
              <w:lang w:val="en-US"/>
            </w:rPr>
            <w:t>☐</w:t>
          </w:r>
        </w:sdtContent>
      </w:sdt>
      <w:r w:rsidR="00B96C18" w:rsidRPr="00F27A66">
        <w:rPr>
          <w:lang w:val="en-US"/>
        </w:rPr>
        <w:t xml:space="preserve"> </w:t>
      </w:r>
      <w:r w:rsidR="003E7FA1" w:rsidRPr="00F27A66">
        <w:rPr>
          <w:lang w:val="en-US"/>
        </w:rPr>
        <w:t>Set</w:t>
      </w:r>
    </w:p>
    <w:p w14:paraId="60C35351" w14:textId="77777777" w:rsidR="00B96C18" w:rsidRPr="00F27A66" w:rsidRDefault="00B96C18" w:rsidP="00B96C18">
      <w:pPr>
        <w:pStyle w:val="EgzaminPunktacja"/>
        <w:spacing w:after="0" w:line="240" w:lineRule="auto"/>
        <w:rPr>
          <w:lang w:val="en-US"/>
        </w:rPr>
      </w:pPr>
      <w:proofErr w:type="spellStart"/>
      <w:r w:rsidRPr="00F27A66">
        <w:rPr>
          <w:lang w:val="en-US"/>
        </w:rPr>
        <w:t>Liczba</w:t>
      </w:r>
      <w:proofErr w:type="spellEnd"/>
      <w:r w:rsidRPr="00F27A66">
        <w:rPr>
          <w:lang w:val="en-US"/>
        </w:rPr>
        <w:t xml:space="preserve"> </w:t>
      </w:r>
      <w:proofErr w:type="spellStart"/>
      <w:r w:rsidRPr="00F27A66">
        <w:rPr>
          <w:lang w:val="en-US"/>
        </w:rPr>
        <w:t>punktów</w:t>
      </w:r>
      <w:proofErr w:type="spellEnd"/>
      <w:r w:rsidRPr="00F27A66">
        <w:rPr>
          <w:lang w:val="en-US"/>
        </w:rPr>
        <w:t xml:space="preserve">: </w:t>
      </w:r>
      <w:sdt>
        <w:sdtPr>
          <w:rPr>
            <w:b/>
            <w:bCs/>
            <w:i/>
            <w:iCs/>
            <w:sz w:val="18"/>
            <w:szCs w:val="18"/>
            <w:highlight w:val="lightGray"/>
            <w:lang w:val="en-US"/>
          </w:rPr>
          <w:id w:val="1302816433"/>
          <w:placeholder>
            <w:docPart w:val="27EE3D37A1DD4ACCBA679BDD0E72D548"/>
          </w:placeholder>
          <w:text/>
        </w:sdtPr>
        <w:sdtContent>
          <w:r w:rsidRPr="00F27A66">
            <w:rPr>
              <w:b/>
              <w:bCs/>
              <w:i/>
              <w:iCs/>
              <w:sz w:val="18"/>
              <w:szCs w:val="18"/>
              <w:highlight w:val="lightGray"/>
              <w:lang w:val="en-US"/>
            </w:rPr>
            <w:t>_____</w:t>
          </w:r>
        </w:sdtContent>
      </w:sdt>
    </w:p>
    <w:p w14:paraId="4B1FE274" w14:textId="0A9C27C1" w:rsidR="00B96C18" w:rsidRPr="0032612C" w:rsidRDefault="00B96C18" w:rsidP="00B96C18">
      <w:pPr>
        <w:pStyle w:val="EgzaminPytanie"/>
        <w:rPr>
          <w:b/>
          <w:bCs/>
        </w:rPr>
      </w:pPr>
      <w:r>
        <w:rPr>
          <w:b/>
          <w:bCs/>
        </w:rPr>
        <w:t>7</w:t>
      </w:r>
      <w:r w:rsidRPr="0032612C">
        <w:rPr>
          <w:b/>
          <w:bCs/>
        </w:rPr>
        <w:t xml:space="preserve">) </w:t>
      </w:r>
      <w:r w:rsidR="003E7FA1">
        <w:rPr>
          <w:b/>
          <w:bCs/>
        </w:rPr>
        <w:t>Najlepszym wyborem do przetwarzania obrazów są:</w:t>
      </w:r>
    </w:p>
    <w:p w14:paraId="213F5DA0" w14:textId="7E1964C4" w:rsidR="00B96C18" w:rsidRDefault="00000000" w:rsidP="00B96C18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-1183586664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B96C18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B96C18">
        <w:t xml:space="preserve"> </w:t>
      </w:r>
      <w:r w:rsidR="003E7FA1">
        <w:t>sieci bayesowskie</w:t>
      </w:r>
    </w:p>
    <w:p w14:paraId="16F782AB" w14:textId="1EF43ED3" w:rsidR="00B96C18" w:rsidRDefault="00000000" w:rsidP="00B96C18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-769787773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B96C18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B96C18">
        <w:t xml:space="preserve"> </w:t>
      </w:r>
      <w:r w:rsidR="003E7FA1">
        <w:t>proste sieci neuronowe</w:t>
      </w:r>
    </w:p>
    <w:p w14:paraId="305C8ECC" w14:textId="380628C5" w:rsidR="00B96C18" w:rsidRDefault="00000000" w:rsidP="00B96C18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581341062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B96C18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B96C18">
        <w:t xml:space="preserve"> </w:t>
      </w:r>
      <w:r w:rsidR="003E7FA1" w:rsidRPr="003E7FA1">
        <w:t>konwolucyjne sieci neuronowe</w:t>
      </w:r>
    </w:p>
    <w:p w14:paraId="69DEF62F" w14:textId="7BE21337" w:rsidR="00B96C18" w:rsidRDefault="00000000" w:rsidP="00B96C18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1981191762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B96C18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B96C18">
        <w:t xml:space="preserve"> </w:t>
      </w:r>
      <w:r w:rsidR="003E7FA1">
        <w:t>rekurencyjne</w:t>
      </w:r>
      <w:r w:rsidR="003E7FA1" w:rsidRPr="003E7FA1">
        <w:t xml:space="preserve"> sieci neuronowe</w:t>
      </w:r>
    </w:p>
    <w:p w14:paraId="29974D41" w14:textId="77777777" w:rsidR="00B96C18" w:rsidRDefault="00B96C18" w:rsidP="00B96C18">
      <w:pPr>
        <w:pStyle w:val="EgzaminPunktacja"/>
        <w:spacing w:after="0" w:line="240" w:lineRule="auto"/>
      </w:pPr>
      <w:r>
        <w:t xml:space="preserve">Liczba punktów: </w:t>
      </w:r>
      <w:sdt>
        <w:sdtPr>
          <w:rPr>
            <w:b/>
            <w:bCs/>
            <w:i/>
            <w:iCs/>
            <w:sz w:val="18"/>
            <w:szCs w:val="18"/>
            <w:highlight w:val="lightGray"/>
          </w:rPr>
          <w:id w:val="955370089"/>
          <w:placeholder>
            <w:docPart w:val="2635D181BE0A47D1B3EF53214DCE7C55"/>
          </w:placeholder>
          <w:text/>
        </w:sdtPr>
        <w:sdtContent>
          <w:r>
            <w:rPr>
              <w:b/>
              <w:bCs/>
              <w:i/>
              <w:iCs/>
              <w:sz w:val="18"/>
              <w:szCs w:val="18"/>
              <w:highlight w:val="lightGray"/>
            </w:rPr>
            <w:t>_____</w:t>
          </w:r>
        </w:sdtContent>
      </w:sdt>
    </w:p>
    <w:p w14:paraId="413A351F" w14:textId="760D5512" w:rsidR="00B96C18" w:rsidRPr="0032612C" w:rsidRDefault="00B96C18" w:rsidP="00B96C18">
      <w:pPr>
        <w:pStyle w:val="EgzaminPytanie"/>
        <w:rPr>
          <w:b/>
          <w:bCs/>
        </w:rPr>
      </w:pPr>
      <w:r>
        <w:rPr>
          <w:b/>
          <w:bCs/>
        </w:rPr>
        <w:t>8</w:t>
      </w:r>
      <w:r w:rsidRPr="0032612C">
        <w:rPr>
          <w:b/>
          <w:bCs/>
        </w:rPr>
        <w:t xml:space="preserve">) </w:t>
      </w:r>
      <w:r w:rsidR="00D53F74">
        <w:rPr>
          <w:b/>
          <w:bCs/>
        </w:rPr>
        <w:t>D</w:t>
      </w:r>
      <w:r w:rsidR="00D53F74" w:rsidRPr="00D53F74">
        <w:rPr>
          <w:b/>
          <w:bCs/>
        </w:rPr>
        <w:t xml:space="preserve">o redukcji liczby zmiennych opisujących zjawiska, </w:t>
      </w:r>
      <w:r w:rsidR="00D53F74">
        <w:rPr>
          <w:b/>
          <w:bCs/>
        </w:rPr>
        <w:t>jak rownież</w:t>
      </w:r>
      <w:r w:rsidR="00D53F74" w:rsidRPr="00D53F74">
        <w:rPr>
          <w:b/>
          <w:bCs/>
        </w:rPr>
        <w:t xml:space="preserve"> do odkrycia prawidłowości między zmiennymi</w:t>
      </w:r>
      <w:r w:rsidR="00D53F74">
        <w:rPr>
          <w:b/>
          <w:bCs/>
        </w:rPr>
        <w:t xml:space="preserve"> służy</w:t>
      </w:r>
      <w:r w:rsidRPr="0032612C">
        <w:rPr>
          <w:b/>
          <w:bCs/>
        </w:rPr>
        <w:t>:</w:t>
      </w:r>
    </w:p>
    <w:p w14:paraId="7114C20C" w14:textId="39047E0F" w:rsidR="00B96C18" w:rsidRDefault="00000000" w:rsidP="00B96C18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1836100835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B96C18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B96C18">
        <w:t xml:space="preserve"> </w:t>
      </w:r>
      <w:r w:rsidR="00D53F74" w:rsidRPr="00D53F74">
        <w:t>Analiza głównych składowych (PCA)</w:t>
      </w:r>
    </w:p>
    <w:p w14:paraId="446533C1" w14:textId="6246EEB2" w:rsidR="00B96C18" w:rsidRDefault="00000000" w:rsidP="00B96C18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-467823235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B96C18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B96C18">
        <w:t xml:space="preserve"> </w:t>
      </w:r>
      <w:r w:rsidR="00D53F74">
        <w:t>ANOVA</w:t>
      </w:r>
    </w:p>
    <w:p w14:paraId="797F5471" w14:textId="520D224D" w:rsidR="00B96C18" w:rsidRDefault="00000000" w:rsidP="00B96C18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1168061576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B96C18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B96C18">
        <w:t xml:space="preserve"> </w:t>
      </w:r>
      <w:r w:rsidR="00D53F74">
        <w:t>Transformata Couriera</w:t>
      </w:r>
    </w:p>
    <w:p w14:paraId="24D77162" w14:textId="2D944E9E" w:rsidR="00B96C18" w:rsidRDefault="00000000" w:rsidP="00B96C18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-1483996795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B96C18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B96C18">
        <w:t xml:space="preserve"> </w:t>
      </w:r>
      <w:r w:rsidR="00D53F74">
        <w:t>Funkcja Gamma</w:t>
      </w:r>
    </w:p>
    <w:p w14:paraId="782579AA" w14:textId="77777777" w:rsidR="00B96C18" w:rsidRDefault="00B96C18" w:rsidP="00B96C18">
      <w:pPr>
        <w:pStyle w:val="EgzaminPunktacja"/>
        <w:spacing w:after="0" w:line="240" w:lineRule="auto"/>
      </w:pPr>
      <w:r>
        <w:t xml:space="preserve">Liczba punktów: </w:t>
      </w:r>
      <w:sdt>
        <w:sdtPr>
          <w:rPr>
            <w:b/>
            <w:bCs/>
            <w:i/>
            <w:iCs/>
            <w:sz w:val="18"/>
            <w:szCs w:val="18"/>
            <w:highlight w:val="lightGray"/>
          </w:rPr>
          <w:id w:val="-2017682122"/>
          <w:placeholder>
            <w:docPart w:val="FA1A266A913F47EBAC014C5C1F437318"/>
          </w:placeholder>
          <w:text/>
        </w:sdtPr>
        <w:sdtContent>
          <w:r>
            <w:rPr>
              <w:b/>
              <w:bCs/>
              <w:i/>
              <w:iCs/>
              <w:sz w:val="18"/>
              <w:szCs w:val="18"/>
              <w:highlight w:val="lightGray"/>
            </w:rPr>
            <w:t>_____</w:t>
          </w:r>
        </w:sdtContent>
      </w:sdt>
    </w:p>
    <w:p w14:paraId="50DEF19E" w14:textId="15E53F09" w:rsidR="00B96C18" w:rsidRPr="0032612C" w:rsidRDefault="00B96C18" w:rsidP="00A44F0A">
      <w:pPr>
        <w:pStyle w:val="EgzaminPytanie"/>
        <w:rPr>
          <w:b/>
          <w:bCs/>
        </w:rPr>
      </w:pPr>
      <w:r>
        <w:rPr>
          <w:b/>
          <w:bCs/>
        </w:rPr>
        <w:t>9</w:t>
      </w:r>
      <w:r w:rsidRPr="0032612C">
        <w:rPr>
          <w:b/>
          <w:bCs/>
        </w:rPr>
        <w:t>)</w:t>
      </w:r>
      <w:r w:rsidR="00A44F0A" w:rsidRPr="00A44F0A">
        <w:t xml:space="preserve"> </w:t>
      </w:r>
      <w:r w:rsidR="00A44F0A" w:rsidRPr="00A44F0A">
        <w:rPr>
          <w:b/>
          <w:bCs/>
        </w:rPr>
        <w:t>jednorazowe użycie w  procesie  uczenia  wszystkich  przypadków  uczących  zawartych  w  zbiorze  uczącym</w:t>
      </w:r>
      <w:r w:rsidR="00A44F0A">
        <w:rPr>
          <w:b/>
          <w:bCs/>
        </w:rPr>
        <w:t xml:space="preserve"> to</w:t>
      </w:r>
      <w:r w:rsidRPr="0032612C">
        <w:rPr>
          <w:b/>
          <w:bCs/>
        </w:rPr>
        <w:t>:</w:t>
      </w:r>
    </w:p>
    <w:p w14:paraId="2B360C32" w14:textId="6121FF67" w:rsidR="00A44F0A" w:rsidRDefault="00000000" w:rsidP="00A44F0A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-499499096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B96C18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B96C18">
        <w:t xml:space="preserve"> </w:t>
      </w:r>
      <w:r w:rsidR="00A44F0A">
        <w:t>default set</w:t>
      </w:r>
    </w:p>
    <w:p w14:paraId="4C3D18B9" w14:textId="3886B939" w:rsidR="00B96C18" w:rsidRDefault="00000000" w:rsidP="00B96C18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1374877503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B96C18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B96C18">
        <w:t xml:space="preserve"> </w:t>
      </w:r>
      <w:r w:rsidR="00A44F0A">
        <w:t>epoka</w:t>
      </w:r>
    </w:p>
    <w:p w14:paraId="5EEA5DC7" w14:textId="2B5F252E" w:rsidR="00B96C18" w:rsidRDefault="00000000" w:rsidP="00B96C18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-1952317578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B96C18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B96C18">
        <w:t xml:space="preserve"> </w:t>
      </w:r>
      <w:r w:rsidR="00A44F0A">
        <w:t>okres</w:t>
      </w:r>
    </w:p>
    <w:p w14:paraId="601C7CB3" w14:textId="5BA6A5FC" w:rsidR="00B96C18" w:rsidRDefault="00000000" w:rsidP="00B96C18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-898908324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B96C18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B96C18">
        <w:t xml:space="preserve"> </w:t>
      </w:r>
      <w:r w:rsidR="00A44F0A">
        <w:t>element</w:t>
      </w:r>
    </w:p>
    <w:p w14:paraId="3FE8BDF6" w14:textId="77777777" w:rsidR="00B96C18" w:rsidRDefault="00B96C18" w:rsidP="00B96C18">
      <w:pPr>
        <w:pStyle w:val="EgzaminPunktacja"/>
        <w:spacing w:after="0" w:line="240" w:lineRule="auto"/>
      </w:pPr>
      <w:r>
        <w:t xml:space="preserve">Liczba punktów: </w:t>
      </w:r>
      <w:sdt>
        <w:sdtPr>
          <w:rPr>
            <w:b/>
            <w:bCs/>
            <w:i/>
            <w:iCs/>
            <w:sz w:val="18"/>
            <w:szCs w:val="18"/>
            <w:highlight w:val="lightGray"/>
          </w:rPr>
          <w:id w:val="-1546527595"/>
          <w:placeholder>
            <w:docPart w:val="9F758C9B8ACA4D9B8391F39F0A63B090"/>
          </w:placeholder>
          <w:text/>
        </w:sdtPr>
        <w:sdtContent>
          <w:r>
            <w:rPr>
              <w:b/>
              <w:bCs/>
              <w:i/>
              <w:iCs/>
              <w:sz w:val="18"/>
              <w:szCs w:val="18"/>
              <w:highlight w:val="lightGray"/>
            </w:rPr>
            <w:t>_____</w:t>
          </w:r>
        </w:sdtContent>
      </w:sdt>
    </w:p>
    <w:p w14:paraId="75D40313" w14:textId="77777777" w:rsidR="00DB697F" w:rsidRDefault="00DB697F" w:rsidP="00A44F0A">
      <w:pPr>
        <w:pStyle w:val="EgzaminPytanie"/>
        <w:rPr>
          <w:b/>
          <w:bCs/>
        </w:rPr>
      </w:pPr>
    </w:p>
    <w:p w14:paraId="1A8BBFC2" w14:textId="79719902" w:rsidR="00A44F0A" w:rsidRPr="0032612C" w:rsidRDefault="00A44F0A" w:rsidP="00A44F0A">
      <w:pPr>
        <w:pStyle w:val="EgzaminPytanie"/>
        <w:rPr>
          <w:b/>
          <w:bCs/>
        </w:rPr>
      </w:pPr>
      <w:r>
        <w:rPr>
          <w:b/>
          <w:bCs/>
        </w:rPr>
        <w:t>1</w:t>
      </w:r>
      <w:r w:rsidR="00F27A66">
        <w:rPr>
          <w:b/>
          <w:bCs/>
        </w:rPr>
        <w:t>0</w:t>
      </w:r>
      <w:r w:rsidRPr="0032612C">
        <w:rPr>
          <w:b/>
          <w:bCs/>
        </w:rPr>
        <w:t>)</w:t>
      </w:r>
      <w:r w:rsidRPr="00A44F0A">
        <w:t xml:space="preserve"> </w:t>
      </w:r>
      <w:r>
        <w:rPr>
          <w:b/>
          <w:bCs/>
        </w:rPr>
        <w:t>zadania jakie można wykonać za pomocą tensorflow</w:t>
      </w:r>
      <w:r w:rsidRPr="0032612C">
        <w:rPr>
          <w:b/>
          <w:bCs/>
        </w:rPr>
        <w:t>:</w:t>
      </w:r>
    </w:p>
    <w:p w14:paraId="7E4833E3" w14:textId="013A8FD0" w:rsidR="00A44F0A" w:rsidRDefault="00000000" w:rsidP="00A44F0A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-1736693313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A44F0A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A44F0A">
        <w:t xml:space="preserve"> regresja</w:t>
      </w:r>
    </w:p>
    <w:p w14:paraId="32FB976F" w14:textId="3274E871" w:rsidR="00A44F0A" w:rsidRDefault="00000000" w:rsidP="00A44F0A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-1048836581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A44F0A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A44F0A">
        <w:t xml:space="preserve"> klasyfikacja</w:t>
      </w:r>
    </w:p>
    <w:p w14:paraId="78ED3C7C" w14:textId="42D9EDB3" w:rsidR="00A44F0A" w:rsidRDefault="00000000" w:rsidP="00A44F0A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2115860545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A44F0A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A44F0A">
        <w:t xml:space="preserve"> rozwiązywanie układów nieliniowych n-równań</w:t>
      </w:r>
    </w:p>
    <w:p w14:paraId="403665F8" w14:textId="736ED0DE" w:rsidR="00A44F0A" w:rsidRDefault="00000000" w:rsidP="00A44F0A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-1208103828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A44F0A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A44F0A">
        <w:t xml:space="preserve"> </w:t>
      </w:r>
      <w:r w:rsidR="00AE67CB">
        <w:t>tworzenie sterowników samoprogramowalnych</w:t>
      </w:r>
    </w:p>
    <w:p w14:paraId="01F2BDEE" w14:textId="77777777" w:rsidR="00A44F0A" w:rsidRDefault="00A44F0A" w:rsidP="00A44F0A">
      <w:pPr>
        <w:pStyle w:val="EgzaminPunktacja"/>
        <w:spacing w:after="0" w:line="240" w:lineRule="auto"/>
      </w:pPr>
      <w:r>
        <w:t xml:space="preserve">Liczba punktów: </w:t>
      </w:r>
      <w:sdt>
        <w:sdtPr>
          <w:rPr>
            <w:b/>
            <w:bCs/>
            <w:i/>
            <w:iCs/>
            <w:sz w:val="18"/>
            <w:szCs w:val="18"/>
            <w:highlight w:val="lightGray"/>
          </w:rPr>
          <w:id w:val="-1113591271"/>
          <w:placeholder>
            <w:docPart w:val="C26B352539B745449F6290CA54DD0CF4"/>
          </w:placeholder>
          <w:text/>
        </w:sdtPr>
        <w:sdtContent>
          <w:r>
            <w:rPr>
              <w:b/>
              <w:bCs/>
              <w:i/>
              <w:iCs/>
              <w:sz w:val="18"/>
              <w:szCs w:val="18"/>
              <w:highlight w:val="lightGray"/>
            </w:rPr>
            <w:t>_____</w:t>
          </w:r>
        </w:sdtContent>
      </w:sdt>
    </w:p>
    <w:p w14:paraId="396E9BEF" w14:textId="77777777" w:rsidR="00B96C18" w:rsidRPr="00B96C18" w:rsidRDefault="00B96C18" w:rsidP="00F27A66">
      <w:pPr>
        <w:pStyle w:val="EgzaminPytanie"/>
        <w:ind w:left="0" w:firstLine="0"/>
      </w:pPr>
    </w:p>
    <w:sectPr w:rsidR="00B96C18" w:rsidRPr="00B96C18" w:rsidSect="005018DF">
      <w:headerReference w:type="default" r:id="rId7"/>
      <w:footerReference w:type="default" r:id="rId8"/>
      <w:footnotePr>
        <w:pos w:val="beneathText"/>
      </w:footnotePr>
      <w:pgSz w:w="11905" w:h="16837"/>
      <w:pgMar w:top="851" w:right="990" w:bottom="284" w:left="1418" w:header="708" w:footer="4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0E5CE8" w14:textId="77777777" w:rsidR="00101671" w:rsidRDefault="00101671">
      <w:r>
        <w:separator/>
      </w:r>
    </w:p>
  </w:endnote>
  <w:endnote w:type="continuationSeparator" w:id="0">
    <w:p w14:paraId="35264070" w14:textId="77777777" w:rsidR="00101671" w:rsidRDefault="001016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witzerlandBlack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jaVu Sans">
    <w:charset w:val="00"/>
    <w:family w:val="auto"/>
    <w:pitch w:val="variable"/>
  </w:font>
  <w:font w:name="Garamond">
    <w:panose1 w:val="02020404030301010803"/>
    <w:charset w:val="EE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CC4A40" w14:textId="77777777" w:rsidR="0080677B" w:rsidRPr="00340E9E" w:rsidRDefault="00340E9E" w:rsidP="00340E9E">
    <w:pPr>
      <w:pStyle w:val="Stopka"/>
      <w:jc w:val="right"/>
    </w:pPr>
    <w:r>
      <w:t xml:space="preserve">Strona </w:t>
    </w: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 w:rsidR="005A573E">
      <w:rPr>
        <w:b/>
        <w:bCs/>
        <w:noProof/>
      </w:rPr>
      <w:t>1</w:t>
    </w:r>
    <w:r>
      <w:rPr>
        <w:b/>
        <w:bCs/>
      </w:rPr>
      <w:fldChar w:fldCharType="end"/>
    </w:r>
    <w:r>
      <w:t xml:space="preserve"> z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 w:rsidR="005A573E">
      <w:rPr>
        <w:b/>
        <w:bCs/>
        <w:noProof/>
      </w:rPr>
      <w:t>1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29EA08" w14:textId="77777777" w:rsidR="00101671" w:rsidRDefault="00101671">
      <w:r>
        <w:separator/>
      </w:r>
    </w:p>
  </w:footnote>
  <w:footnote w:type="continuationSeparator" w:id="0">
    <w:p w14:paraId="00CDB18A" w14:textId="77777777" w:rsidR="00101671" w:rsidRDefault="001016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1E5A7" w14:textId="797464ED" w:rsidR="008276A7" w:rsidRDefault="00005665" w:rsidP="00005665">
    <w:pPr>
      <w:pStyle w:val="Nagwek"/>
      <w:tabs>
        <w:tab w:val="clear" w:pos="4536"/>
        <w:tab w:val="clear" w:pos="9072"/>
      </w:tabs>
      <w:jc w:val="right"/>
    </w:pPr>
    <w:r>
      <w:rPr>
        <w:noProof/>
      </w:rPr>
      <w:drawing>
        <wp:inline distT="0" distB="0" distL="0" distR="0" wp14:anchorId="0150DA2D" wp14:editId="3455651C">
          <wp:extent cx="1419225" cy="465723"/>
          <wp:effectExtent l="0" t="0" r="0" b="0"/>
          <wp:docPr id="7" name="Obraz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Obraz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3029" cy="4899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Nagwek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Nagwek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Nagwek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1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00000003"/>
    <w:multiLevelType w:val="singleLevel"/>
    <w:tmpl w:val="00000003"/>
    <w:name w:val="WW8Num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00000005"/>
    <w:multiLevelType w:val="singleLevel"/>
    <w:tmpl w:val="00000005"/>
    <w:name w:val="WW8Num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00000006"/>
    <w:multiLevelType w:val="singleLevel"/>
    <w:tmpl w:val="00000006"/>
    <w:name w:val="WW8Num9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6" w15:restartNumberingAfterBreak="0">
    <w:nsid w:val="00000007"/>
    <w:multiLevelType w:val="singleLevel"/>
    <w:tmpl w:val="00000007"/>
    <w:name w:val="WW8Num11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7" w15:restartNumberingAfterBreak="0">
    <w:nsid w:val="00000008"/>
    <w:multiLevelType w:val="singleLevel"/>
    <w:tmpl w:val="00000008"/>
    <w:name w:val="WW8Num1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8" w15:restartNumberingAfterBreak="0">
    <w:nsid w:val="00000009"/>
    <w:multiLevelType w:val="singleLevel"/>
    <w:tmpl w:val="00000009"/>
    <w:name w:val="WW8Num15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9" w15:restartNumberingAfterBreak="0">
    <w:nsid w:val="0000000A"/>
    <w:multiLevelType w:val="multilevel"/>
    <w:tmpl w:val="0000000A"/>
    <w:name w:val="WW8Num18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0" w15:restartNumberingAfterBreak="0">
    <w:nsid w:val="0000000B"/>
    <w:multiLevelType w:val="singleLevel"/>
    <w:tmpl w:val="0000000B"/>
    <w:name w:val="WW8Num2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11" w15:restartNumberingAfterBreak="0">
    <w:nsid w:val="0000000C"/>
    <w:multiLevelType w:val="singleLevel"/>
    <w:tmpl w:val="0000000C"/>
    <w:name w:val="WW8Num2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12" w15:restartNumberingAfterBreak="0">
    <w:nsid w:val="0000000D"/>
    <w:multiLevelType w:val="singleLevel"/>
    <w:tmpl w:val="0000000D"/>
    <w:name w:val="WW8Num27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13" w15:restartNumberingAfterBreak="0">
    <w:nsid w:val="0000000E"/>
    <w:multiLevelType w:val="singleLevel"/>
    <w:tmpl w:val="0000000E"/>
    <w:name w:val="WW8Num2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14" w15:restartNumberingAfterBreak="0">
    <w:nsid w:val="050302C6"/>
    <w:multiLevelType w:val="hybridMultilevel"/>
    <w:tmpl w:val="FACCF1C8"/>
    <w:lvl w:ilvl="0" w:tplc="4170B91C">
      <w:start w:val="5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06FE7690"/>
    <w:multiLevelType w:val="multilevel"/>
    <w:tmpl w:val="FF7863EC"/>
    <w:lvl w:ilvl="0">
      <w:start w:val="1"/>
      <w:numFmt w:val="decimal"/>
      <w:lvlText w:val="%1)"/>
      <w:lvlJc w:val="left"/>
      <w:pPr>
        <w:tabs>
          <w:tab w:val="num" w:pos="567"/>
        </w:tabs>
        <w:ind w:left="567" w:hanging="283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60"/>
        </w:tabs>
        <w:ind w:left="1560" w:hanging="48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10926E68"/>
    <w:multiLevelType w:val="hybridMultilevel"/>
    <w:tmpl w:val="982EB7E4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68E7491"/>
    <w:multiLevelType w:val="multilevel"/>
    <w:tmpl w:val="CEE60AF6"/>
    <w:lvl w:ilvl="0">
      <w:start w:val="1"/>
      <w:numFmt w:val="decimal"/>
      <w:lvlText w:val="%1)"/>
      <w:lvlJc w:val="left"/>
      <w:pPr>
        <w:tabs>
          <w:tab w:val="num" w:pos="567"/>
        </w:tabs>
        <w:ind w:left="567" w:hanging="283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60"/>
        </w:tabs>
        <w:ind w:left="1560" w:hanging="48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182C040A"/>
    <w:multiLevelType w:val="multilevel"/>
    <w:tmpl w:val="28662218"/>
    <w:lvl w:ilvl="0">
      <w:start w:val="6"/>
      <w:numFmt w:val="decimal"/>
      <w:lvlText w:val="%1)"/>
      <w:lvlJc w:val="left"/>
      <w:pPr>
        <w:tabs>
          <w:tab w:val="num" w:pos="1797"/>
        </w:tabs>
        <w:ind w:left="1797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60"/>
        </w:tabs>
        <w:ind w:left="1560" w:hanging="480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1B8028DA"/>
    <w:multiLevelType w:val="hybridMultilevel"/>
    <w:tmpl w:val="D5605A3C"/>
    <w:lvl w:ilvl="0" w:tplc="4170B91C">
      <w:start w:val="5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1DFE3DEA"/>
    <w:multiLevelType w:val="multilevel"/>
    <w:tmpl w:val="643E1042"/>
    <w:lvl w:ilvl="0">
      <w:start w:val="1"/>
      <w:numFmt w:val="decimal"/>
      <w:lvlText w:val="%1)"/>
      <w:lvlJc w:val="left"/>
      <w:pPr>
        <w:tabs>
          <w:tab w:val="num" w:pos="567"/>
        </w:tabs>
        <w:ind w:left="567" w:hanging="283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60"/>
        </w:tabs>
        <w:ind w:left="1560" w:hanging="48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1ECB762D"/>
    <w:multiLevelType w:val="hybridMultilevel"/>
    <w:tmpl w:val="08760A96"/>
    <w:lvl w:ilvl="0" w:tplc="BC1C38E4">
      <w:start w:val="15"/>
      <w:numFmt w:val="decimal"/>
      <w:lvlText w:val="%1)"/>
      <w:lvlJc w:val="left"/>
      <w:pPr>
        <w:tabs>
          <w:tab w:val="num" w:pos="786"/>
        </w:tabs>
        <w:ind w:left="786" w:hanging="360"/>
      </w:pPr>
      <w:rPr>
        <w:rFonts w:hint="default"/>
        <w:b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506"/>
        </w:tabs>
        <w:ind w:left="1506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226"/>
        </w:tabs>
        <w:ind w:left="2226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66"/>
        </w:tabs>
        <w:ind w:left="3666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86"/>
        </w:tabs>
        <w:ind w:left="4386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826"/>
        </w:tabs>
        <w:ind w:left="5826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546"/>
        </w:tabs>
        <w:ind w:left="6546" w:hanging="180"/>
      </w:pPr>
    </w:lvl>
  </w:abstractNum>
  <w:abstractNum w:abstractNumId="22" w15:restartNumberingAfterBreak="0">
    <w:nsid w:val="2778700D"/>
    <w:multiLevelType w:val="hybridMultilevel"/>
    <w:tmpl w:val="5EA8F0FE"/>
    <w:lvl w:ilvl="0" w:tplc="D9FAE114">
      <w:start w:val="6"/>
      <w:numFmt w:val="decimal"/>
      <w:lvlText w:val="%1)"/>
      <w:lvlJc w:val="left"/>
      <w:pPr>
        <w:tabs>
          <w:tab w:val="num" w:pos="1797"/>
        </w:tabs>
        <w:ind w:left="1797" w:hanging="720"/>
      </w:pPr>
      <w:rPr>
        <w:rFonts w:hint="default"/>
        <w:b/>
      </w:rPr>
    </w:lvl>
    <w:lvl w:ilvl="1" w:tplc="3EDCEE56">
      <w:start w:val="1"/>
      <w:numFmt w:val="lowerLetter"/>
      <w:lvlText w:val="%2)"/>
      <w:lvlJc w:val="left"/>
      <w:pPr>
        <w:tabs>
          <w:tab w:val="num" w:pos="1560"/>
        </w:tabs>
        <w:ind w:left="1560" w:hanging="480"/>
      </w:pPr>
      <w:rPr>
        <w:rFonts w:hint="default"/>
        <w:b w:val="0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2A715FF8"/>
    <w:multiLevelType w:val="hybridMultilevel"/>
    <w:tmpl w:val="F4B2EAEE"/>
    <w:lvl w:ilvl="0" w:tplc="00EA820E">
      <w:start w:val="1"/>
      <w:numFmt w:val="lowerLetter"/>
      <w:lvlText w:val="%1)"/>
      <w:lvlJc w:val="left"/>
      <w:pPr>
        <w:tabs>
          <w:tab w:val="num" w:pos="1531"/>
        </w:tabs>
        <w:ind w:left="1531" w:hanging="454"/>
      </w:pPr>
      <w:rPr>
        <w:rFonts w:hint="default"/>
      </w:rPr>
    </w:lvl>
    <w:lvl w:ilvl="1" w:tplc="B40CA2B2">
      <w:start w:val="5"/>
      <w:numFmt w:val="decimal"/>
      <w:pStyle w:val="Nagwek1"/>
      <w:lvlText w:val="%2)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2AFF3A19"/>
    <w:multiLevelType w:val="multilevel"/>
    <w:tmpl w:val="CEE60AF6"/>
    <w:lvl w:ilvl="0">
      <w:start w:val="1"/>
      <w:numFmt w:val="decimal"/>
      <w:lvlText w:val="%1)"/>
      <w:lvlJc w:val="left"/>
      <w:pPr>
        <w:tabs>
          <w:tab w:val="num" w:pos="567"/>
        </w:tabs>
        <w:ind w:left="567" w:hanging="283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60"/>
        </w:tabs>
        <w:ind w:left="1560" w:hanging="48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2B8D7AA7"/>
    <w:multiLevelType w:val="hybridMultilevel"/>
    <w:tmpl w:val="38AA1A4A"/>
    <w:lvl w:ilvl="0" w:tplc="00EA820E">
      <w:start w:val="1"/>
      <w:numFmt w:val="lowerLetter"/>
      <w:lvlText w:val="%1)"/>
      <w:lvlJc w:val="left"/>
      <w:pPr>
        <w:tabs>
          <w:tab w:val="num" w:pos="1531"/>
        </w:tabs>
        <w:ind w:left="1531" w:hanging="454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2BD70D58"/>
    <w:multiLevelType w:val="multilevel"/>
    <w:tmpl w:val="DFDED7DE"/>
    <w:lvl w:ilvl="0">
      <w:start w:val="1"/>
      <w:numFmt w:val="decimal"/>
      <w:lvlText w:val="%1)"/>
      <w:lvlJc w:val="left"/>
      <w:pPr>
        <w:tabs>
          <w:tab w:val="num" w:pos="720"/>
        </w:tabs>
        <w:ind w:left="720" w:firstLine="131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301437B4"/>
    <w:multiLevelType w:val="hybridMultilevel"/>
    <w:tmpl w:val="4EAC8FC2"/>
    <w:lvl w:ilvl="0" w:tplc="CF8A6E9E">
      <w:start w:val="1"/>
      <w:numFmt w:val="decimal"/>
      <w:lvlText w:val="%1)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31E60B0A"/>
    <w:multiLevelType w:val="hybridMultilevel"/>
    <w:tmpl w:val="4E52FF48"/>
    <w:lvl w:ilvl="0" w:tplc="00EA820E">
      <w:start w:val="1"/>
      <w:numFmt w:val="lowerLetter"/>
      <w:lvlText w:val="%1)"/>
      <w:lvlJc w:val="left"/>
      <w:pPr>
        <w:tabs>
          <w:tab w:val="num" w:pos="1531"/>
        </w:tabs>
        <w:ind w:left="1531" w:hanging="454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33307609"/>
    <w:multiLevelType w:val="multilevel"/>
    <w:tmpl w:val="DF08E70C"/>
    <w:lvl w:ilvl="0">
      <w:start w:val="1"/>
      <w:numFmt w:val="decimal"/>
      <w:lvlText w:val="%1)"/>
      <w:lvlJc w:val="left"/>
      <w:pPr>
        <w:tabs>
          <w:tab w:val="num" w:pos="567"/>
        </w:tabs>
        <w:ind w:left="567" w:hanging="283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47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3A3F447D"/>
    <w:multiLevelType w:val="multilevel"/>
    <w:tmpl w:val="F4B2EAEE"/>
    <w:lvl w:ilvl="0">
      <w:start w:val="1"/>
      <w:numFmt w:val="lowerLetter"/>
      <w:lvlText w:val="%1)"/>
      <w:lvlJc w:val="left"/>
      <w:pPr>
        <w:tabs>
          <w:tab w:val="num" w:pos="1531"/>
        </w:tabs>
        <w:ind w:left="1531" w:hanging="454"/>
      </w:pPr>
      <w:rPr>
        <w:rFonts w:hint="default"/>
      </w:rPr>
    </w:lvl>
    <w:lvl w:ilvl="1">
      <w:start w:val="5"/>
      <w:numFmt w:val="decimal"/>
      <w:lvlText w:val="%2)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3E2607EC"/>
    <w:multiLevelType w:val="hybridMultilevel"/>
    <w:tmpl w:val="327AF53A"/>
    <w:lvl w:ilvl="0" w:tplc="00EA820E">
      <w:start w:val="1"/>
      <w:numFmt w:val="lowerLetter"/>
      <w:lvlText w:val="%1)"/>
      <w:lvlJc w:val="left"/>
      <w:pPr>
        <w:tabs>
          <w:tab w:val="num" w:pos="2240"/>
        </w:tabs>
        <w:ind w:left="2240" w:hanging="454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32" w15:restartNumberingAfterBreak="0">
    <w:nsid w:val="489C4F90"/>
    <w:multiLevelType w:val="hybridMultilevel"/>
    <w:tmpl w:val="00369892"/>
    <w:lvl w:ilvl="0" w:tplc="CF8A6E9E">
      <w:start w:val="1"/>
      <w:numFmt w:val="decimal"/>
      <w:lvlText w:val="%1)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4AF37E36"/>
    <w:multiLevelType w:val="hybridMultilevel"/>
    <w:tmpl w:val="4CD63450"/>
    <w:lvl w:ilvl="0" w:tplc="77963D88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4C7D1FA2"/>
    <w:multiLevelType w:val="hybridMultilevel"/>
    <w:tmpl w:val="77AC6D0E"/>
    <w:lvl w:ilvl="0" w:tplc="A16C167A">
      <w:start w:val="1"/>
      <w:numFmt w:val="decimal"/>
      <w:lvlText w:val="%1)"/>
      <w:lvlJc w:val="left"/>
      <w:pPr>
        <w:tabs>
          <w:tab w:val="num" w:pos="567"/>
        </w:tabs>
        <w:ind w:left="567" w:hanging="283"/>
      </w:pPr>
      <w:rPr>
        <w:rFonts w:hint="default"/>
      </w:rPr>
    </w:lvl>
    <w:lvl w:ilvl="1" w:tplc="82C063CC">
      <w:start w:val="1"/>
      <w:numFmt w:val="lowerLetter"/>
      <w:lvlText w:val="%2)"/>
      <w:lvlJc w:val="left"/>
      <w:pPr>
        <w:tabs>
          <w:tab w:val="num" w:pos="1560"/>
        </w:tabs>
        <w:ind w:left="1560" w:hanging="480"/>
      </w:pPr>
      <w:rPr>
        <w:rFonts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5937697F"/>
    <w:multiLevelType w:val="multilevel"/>
    <w:tmpl w:val="E34430F8"/>
    <w:lvl w:ilvl="0">
      <w:start w:val="1"/>
      <w:numFmt w:val="lowerLetter"/>
      <w:lvlText w:val="%1)"/>
      <w:lvlJc w:val="left"/>
      <w:pPr>
        <w:tabs>
          <w:tab w:val="num" w:pos="-49"/>
        </w:tabs>
        <w:ind w:left="64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00D1421"/>
    <w:multiLevelType w:val="multilevel"/>
    <w:tmpl w:val="48009F2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64985E0A"/>
    <w:multiLevelType w:val="multilevel"/>
    <w:tmpl w:val="0415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69216EF3"/>
    <w:multiLevelType w:val="multilevel"/>
    <w:tmpl w:val="FF7863EC"/>
    <w:lvl w:ilvl="0">
      <w:start w:val="1"/>
      <w:numFmt w:val="decimal"/>
      <w:lvlText w:val="%1)"/>
      <w:lvlJc w:val="left"/>
      <w:pPr>
        <w:tabs>
          <w:tab w:val="num" w:pos="567"/>
        </w:tabs>
        <w:ind w:left="567" w:hanging="283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60"/>
        </w:tabs>
        <w:ind w:left="1560" w:hanging="48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69BC0EE9"/>
    <w:multiLevelType w:val="multilevel"/>
    <w:tmpl w:val="F4B2EAEE"/>
    <w:lvl w:ilvl="0">
      <w:start w:val="1"/>
      <w:numFmt w:val="lowerLetter"/>
      <w:lvlText w:val="%1)"/>
      <w:lvlJc w:val="left"/>
      <w:pPr>
        <w:tabs>
          <w:tab w:val="num" w:pos="1531"/>
        </w:tabs>
        <w:ind w:left="1531" w:hanging="454"/>
      </w:pPr>
      <w:rPr>
        <w:rFonts w:hint="default"/>
      </w:rPr>
    </w:lvl>
    <w:lvl w:ilvl="1">
      <w:start w:val="5"/>
      <w:numFmt w:val="decimal"/>
      <w:lvlText w:val="%2)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6AE06677"/>
    <w:multiLevelType w:val="multilevel"/>
    <w:tmpl w:val="127A528E"/>
    <w:lvl w:ilvl="0">
      <w:start w:val="1"/>
      <w:numFmt w:val="decimal"/>
      <w:lvlText w:val="%1)"/>
      <w:lvlJc w:val="left"/>
      <w:pPr>
        <w:tabs>
          <w:tab w:val="num" w:pos="567"/>
        </w:tabs>
        <w:ind w:left="567" w:hanging="283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60"/>
        </w:tabs>
        <w:ind w:left="1560" w:hanging="48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6DBD426B"/>
    <w:multiLevelType w:val="hybridMultilevel"/>
    <w:tmpl w:val="D38ACEC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4954087"/>
    <w:multiLevelType w:val="multilevel"/>
    <w:tmpl w:val="327AF53A"/>
    <w:lvl w:ilvl="0">
      <w:start w:val="1"/>
      <w:numFmt w:val="lowerLetter"/>
      <w:lvlText w:val="%1)"/>
      <w:lvlJc w:val="left"/>
      <w:pPr>
        <w:tabs>
          <w:tab w:val="num" w:pos="2240"/>
        </w:tabs>
        <w:ind w:left="2240" w:hanging="454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43" w15:restartNumberingAfterBreak="0">
    <w:nsid w:val="7777546D"/>
    <w:multiLevelType w:val="multilevel"/>
    <w:tmpl w:val="CEE60AF6"/>
    <w:lvl w:ilvl="0">
      <w:start w:val="1"/>
      <w:numFmt w:val="decimal"/>
      <w:lvlText w:val="%1)"/>
      <w:lvlJc w:val="left"/>
      <w:pPr>
        <w:tabs>
          <w:tab w:val="num" w:pos="567"/>
        </w:tabs>
        <w:ind w:left="567" w:hanging="283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60"/>
        </w:tabs>
        <w:ind w:left="1560" w:hanging="48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0">
    <w:nsid w:val="78860A8F"/>
    <w:multiLevelType w:val="hybridMultilevel"/>
    <w:tmpl w:val="74266A70"/>
    <w:lvl w:ilvl="0" w:tplc="77963D88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5" w15:restartNumberingAfterBreak="0">
    <w:nsid w:val="7F5949D5"/>
    <w:multiLevelType w:val="multilevel"/>
    <w:tmpl w:val="321A74A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153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707363313">
    <w:abstractNumId w:val="0"/>
  </w:num>
  <w:num w:numId="2" w16cid:durableId="1984651758">
    <w:abstractNumId w:val="1"/>
  </w:num>
  <w:num w:numId="3" w16cid:durableId="1603957256">
    <w:abstractNumId w:val="2"/>
  </w:num>
  <w:num w:numId="4" w16cid:durableId="1537892806">
    <w:abstractNumId w:val="3"/>
  </w:num>
  <w:num w:numId="5" w16cid:durableId="13769446">
    <w:abstractNumId w:val="4"/>
  </w:num>
  <w:num w:numId="6" w16cid:durableId="801583984">
    <w:abstractNumId w:val="5"/>
  </w:num>
  <w:num w:numId="7" w16cid:durableId="604003222">
    <w:abstractNumId w:val="6"/>
  </w:num>
  <w:num w:numId="8" w16cid:durableId="1594556568">
    <w:abstractNumId w:val="7"/>
  </w:num>
  <w:num w:numId="9" w16cid:durableId="1501966915">
    <w:abstractNumId w:val="8"/>
  </w:num>
  <w:num w:numId="10" w16cid:durableId="608506732">
    <w:abstractNumId w:val="9"/>
  </w:num>
  <w:num w:numId="11" w16cid:durableId="1369599286">
    <w:abstractNumId w:val="10"/>
  </w:num>
  <w:num w:numId="12" w16cid:durableId="1633634718">
    <w:abstractNumId w:val="11"/>
  </w:num>
  <w:num w:numId="13" w16cid:durableId="1082795138">
    <w:abstractNumId w:val="12"/>
  </w:num>
  <w:num w:numId="14" w16cid:durableId="117379942">
    <w:abstractNumId w:val="13"/>
  </w:num>
  <w:num w:numId="15" w16cid:durableId="1390032044">
    <w:abstractNumId w:val="16"/>
  </w:num>
  <w:num w:numId="16" w16cid:durableId="1063719920">
    <w:abstractNumId w:val="37"/>
  </w:num>
  <w:num w:numId="17" w16cid:durableId="73750756">
    <w:abstractNumId w:val="44"/>
  </w:num>
  <w:num w:numId="18" w16cid:durableId="437019426">
    <w:abstractNumId w:val="14"/>
  </w:num>
  <w:num w:numId="19" w16cid:durableId="1504974706">
    <w:abstractNumId w:val="33"/>
  </w:num>
  <w:num w:numId="20" w16cid:durableId="150565226">
    <w:abstractNumId w:val="19"/>
  </w:num>
  <w:num w:numId="21" w16cid:durableId="564607063">
    <w:abstractNumId w:val="27"/>
  </w:num>
  <w:num w:numId="22" w16cid:durableId="623584610">
    <w:abstractNumId w:val="36"/>
  </w:num>
  <w:num w:numId="23" w16cid:durableId="2048216262">
    <w:abstractNumId w:val="26"/>
  </w:num>
  <w:num w:numId="24" w16cid:durableId="674266359">
    <w:abstractNumId w:val="45"/>
  </w:num>
  <w:num w:numId="25" w16cid:durableId="316614467">
    <w:abstractNumId w:val="32"/>
  </w:num>
  <w:num w:numId="26" w16cid:durableId="1139953932">
    <w:abstractNumId w:val="34"/>
  </w:num>
  <w:num w:numId="27" w16cid:durableId="898858526">
    <w:abstractNumId w:val="17"/>
  </w:num>
  <w:num w:numId="28" w16cid:durableId="1023365097">
    <w:abstractNumId w:val="23"/>
  </w:num>
  <w:num w:numId="29" w16cid:durableId="5445684">
    <w:abstractNumId w:val="43"/>
  </w:num>
  <w:num w:numId="30" w16cid:durableId="774978714">
    <w:abstractNumId w:val="35"/>
  </w:num>
  <w:num w:numId="31" w16cid:durableId="2117096661">
    <w:abstractNumId w:val="30"/>
  </w:num>
  <w:num w:numId="32" w16cid:durableId="1627545668">
    <w:abstractNumId w:val="22"/>
  </w:num>
  <w:num w:numId="33" w16cid:durableId="853422493">
    <w:abstractNumId w:val="21"/>
  </w:num>
  <w:num w:numId="34" w16cid:durableId="992366595">
    <w:abstractNumId w:val="39"/>
  </w:num>
  <w:num w:numId="35" w16cid:durableId="494222312">
    <w:abstractNumId w:val="28"/>
  </w:num>
  <w:num w:numId="36" w16cid:durableId="1802767328">
    <w:abstractNumId w:val="24"/>
  </w:num>
  <w:num w:numId="37" w16cid:durableId="1787852115">
    <w:abstractNumId w:val="40"/>
  </w:num>
  <w:num w:numId="38" w16cid:durableId="2119137643">
    <w:abstractNumId w:val="20"/>
  </w:num>
  <w:num w:numId="39" w16cid:durableId="1445804820">
    <w:abstractNumId w:val="29"/>
  </w:num>
  <w:num w:numId="40" w16cid:durableId="1094595828">
    <w:abstractNumId w:val="38"/>
  </w:num>
  <w:num w:numId="41" w16cid:durableId="69619460">
    <w:abstractNumId w:val="15"/>
  </w:num>
  <w:num w:numId="42" w16cid:durableId="183516564">
    <w:abstractNumId w:val="31"/>
  </w:num>
  <w:num w:numId="43" w16cid:durableId="1335182599">
    <w:abstractNumId w:val="42"/>
  </w:num>
  <w:num w:numId="44" w16cid:durableId="1448427651">
    <w:abstractNumId w:val="25"/>
  </w:num>
  <w:num w:numId="45" w16cid:durableId="1414205670">
    <w:abstractNumId w:val="18"/>
  </w:num>
  <w:num w:numId="46" w16cid:durableId="1691253899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formatting="1" w:enforcement="0"/>
  <w:defaultTabStop w:val="708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0B2"/>
    <w:rsid w:val="00004688"/>
    <w:rsid w:val="00005665"/>
    <w:rsid w:val="00007721"/>
    <w:rsid w:val="00014246"/>
    <w:rsid w:val="00093645"/>
    <w:rsid w:val="000B0B28"/>
    <w:rsid w:val="000F6E1D"/>
    <w:rsid w:val="00101671"/>
    <w:rsid w:val="00174471"/>
    <w:rsid w:val="00177898"/>
    <w:rsid w:val="001D4A39"/>
    <w:rsid w:val="001D6649"/>
    <w:rsid w:val="002052E7"/>
    <w:rsid w:val="00231E7F"/>
    <w:rsid w:val="0026195B"/>
    <w:rsid w:val="002655B4"/>
    <w:rsid w:val="002777B6"/>
    <w:rsid w:val="00284A57"/>
    <w:rsid w:val="002A5AB2"/>
    <w:rsid w:val="002D7EC2"/>
    <w:rsid w:val="002E2A1E"/>
    <w:rsid w:val="002E68BB"/>
    <w:rsid w:val="002F000A"/>
    <w:rsid w:val="00303625"/>
    <w:rsid w:val="00313B71"/>
    <w:rsid w:val="0032612C"/>
    <w:rsid w:val="00340E9E"/>
    <w:rsid w:val="003563A4"/>
    <w:rsid w:val="00362F03"/>
    <w:rsid w:val="003A7780"/>
    <w:rsid w:val="003E51B2"/>
    <w:rsid w:val="003E7FA1"/>
    <w:rsid w:val="003F0836"/>
    <w:rsid w:val="00444211"/>
    <w:rsid w:val="004525A6"/>
    <w:rsid w:val="00484BD7"/>
    <w:rsid w:val="00492B0F"/>
    <w:rsid w:val="004961CB"/>
    <w:rsid w:val="004A0E0D"/>
    <w:rsid w:val="004D0A65"/>
    <w:rsid w:val="004F01AD"/>
    <w:rsid w:val="005018DF"/>
    <w:rsid w:val="0051513F"/>
    <w:rsid w:val="00516771"/>
    <w:rsid w:val="0053770D"/>
    <w:rsid w:val="00540510"/>
    <w:rsid w:val="00565867"/>
    <w:rsid w:val="00572FF0"/>
    <w:rsid w:val="005A573E"/>
    <w:rsid w:val="005B4CB9"/>
    <w:rsid w:val="005F5521"/>
    <w:rsid w:val="00624A70"/>
    <w:rsid w:val="006A673D"/>
    <w:rsid w:val="0070580E"/>
    <w:rsid w:val="007149A9"/>
    <w:rsid w:val="00722ED0"/>
    <w:rsid w:val="00726380"/>
    <w:rsid w:val="00731BF3"/>
    <w:rsid w:val="0074034D"/>
    <w:rsid w:val="00745145"/>
    <w:rsid w:val="00747FD0"/>
    <w:rsid w:val="00791BC5"/>
    <w:rsid w:val="00797330"/>
    <w:rsid w:val="007A737B"/>
    <w:rsid w:val="007D0188"/>
    <w:rsid w:val="007E0E97"/>
    <w:rsid w:val="008037BB"/>
    <w:rsid w:val="00805C8E"/>
    <w:rsid w:val="0080677B"/>
    <w:rsid w:val="008276A7"/>
    <w:rsid w:val="0085349C"/>
    <w:rsid w:val="00892FA5"/>
    <w:rsid w:val="008B0BAB"/>
    <w:rsid w:val="008C3602"/>
    <w:rsid w:val="008D0DB5"/>
    <w:rsid w:val="00925BE5"/>
    <w:rsid w:val="00935164"/>
    <w:rsid w:val="00941721"/>
    <w:rsid w:val="00951C40"/>
    <w:rsid w:val="0096437D"/>
    <w:rsid w:val="0099666E"/>
    <w:rsid w:val="009C4F8A"/>
    <w:rsid w:val="009D2DDC"/>
    <w:rsid w:val="009F6467"/>
    <w:rsid w:val="00A069E0"/>
    <w:rsid w:val="00A20A25"/>
    <w:rsid w:val="00A31727"/>
    <w:rsid w:val="00A330B2"/>
    <w:rsid w:val="00A44F0A"/>
    <w:rsid w:val="00A7772F"/>
    <w:rsid w:val="00A838D3"/>
    <w:rsid w:val="00A91A26"/>
    <w:rsid w:val="00AD0555"/>
    <w:rsid w:val="00AE67CB"/>
    <w:rsid w:val="00AF185C"/>
    <w:rsid w:val="00B15442"/>
    <w:rsid w:val="00B373BB"/>
    <w:rsid w:val="00B81B4B"/>
    <w:rsid w:val="00B96C18"/>
    <w:rsid w:val="00BA1832"/>
    <w:rsid w:val="00BB5017"/>
    <w:rsid w:val="00BC3DBA"/>
    <w:rsid w:val="00CA546A"/>
    <w:rsid w:val="00CC3AA9"/>
    <w:rsid w:val="00CE0327"/>
    <w:rsid w:val="00CE4112"/>
    <w:rsid w:val="00CF3BB4"/>
    <w:rsid w:val="00D0425F"/>
    <w:rsid w:val="00D147AB"/>
    <w:rsid w:val="00D1555C"/>
    <w:rsid w:val="00D33072"/>
    <w:rsid w:val="00D41697"/>
    <w:rsid w:val="00D4779E"/>
    <w:rsid w:val="00D53F74"/>
    <w:rsid w:val="00D73B2F"/>
    <w:rsid w:val="00D9024F"/>
    <w:rsid w:val="00DA68C2"/>
    <w:rsid w:val="00DA6B0B"/>
    <w:rsid w:val="00DB697F"/>
    <w:rsid w:val="00DC7AE4"/>
    <w:rsid w:val="00DF5836"/>
    <w:rsid w:val="00E05BFD"/>
    <w:rsid w:val="00E2705A"/>
    <w:rsid w:val="00E3668C"/>
    <w:rsid w:val="00E64487"/>
    <w:rsid w:val="00EB3505"/>
    <w:rsid w:val="00EC2D6F"/>
    <w:rsid w:val="00EF7C07"/>
    <w:rsid w:val="00F00705"/>
    <w:rsid w:val="00F20A00"/>
    <w:rsid w:val="00F27A66"/>
    <w:rsid w:val="00F628E6"/>
    <w:rsid w:val="00F64329"/>
    <w:rsid w:val="00F70FCD"/>
    <w:rsid w:val="00F84C9C"/>
    <w:rsid w:val="00FD15C3"/>
    <w:rsid w:val="00FD3376"/>
    <w:rsid w:val="00FE4895"/>
    <w:rsid w:val="00FE5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91D47CB"/>
  <w15:chartTrackingRefBased/>
  <w15:docId w15:val="{71738BCC-CB7E-489C-8D9D-27723B5EE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0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suppressAutoHyphens/>
    </w:pPr>
    <w:rPr>
      <w:sz w:val="24"/>
      <w:szCs w:val="24"/>
      <w:lang w:eastAsia="ar-SA"/>
    </w:rPr>
  </w:style>
  <w:style w:type="paragraph" w:styleId="Nagwek1">
    <w:name w:val="heading 1"/>
    <w:basedOn w:val="Normalny"/>
    <w:next w:val="Normalny"/>
    <w:qFormat/>
    <w:rsid w:val="00540510"/>
    <w:pPr>
      <w:keepNext/>
      <w:numPr>
        <w:ilvl w:val="1"/>
        <w:numId w:val="28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Nagwek2">
    <w:name w:val="heading 2"/>
    <w:basedOn w:val="Normalny"/>
    <w:next w:val="Normalny"/>
    <w:qFormat/>
    <w:pPr>
      <w:keepNext/>
      <w:numPr>
        <w:ilvl w:val="1"/>
        <w:numId w:val="1"/>
      </w:numPr>
      <w:tabs>
        <w:tab w:val="left" w:pos="3402"/>
        <w:tab w:val="left" w:pos="3544"/>
        <w:tab w:val="left" w:pos="3686"/>
      </w:tabs>
      <w:outlineLvl w:val="1"/>
    </w:pPr>
    <w:rPr>
      <w:rFonts w:ascii="Arial" w:hAnsi="Arial"/>
      <w:b/>
      <w:i/>
      <w:sz w:val="36"/>
      <w:szCs w:val="20"/>
    </w:rPr>
  </w:style>
  <w:style w:type="paragraph" w:styleId="Nagwek3">
    <w:name w:val="heading 3"/>
    <w:basedOn w:val="Normalny"/>
    <w:next w:val="Normalny"/>
    <w:qFormat/>
    <w:pPr>
      <w:keepNext/>
      <w:numPr>
        <w:ilvl w:val="2"/>
        <w:numId w:val="1"/>
      </w:numPr>
      <w:tabs>
        <w:tab w:val="left" w:pos="3402"/>
        <w:tab w:val="left" w:pos="3544"/>
        <w:tab w:val="left" w:pos="3686"/>
      </w:tabs>
      <w:spacing w:after="120"/>
      <w:outlineLvl w:val="2"/>
    </w:pPr>
    <w:rPr>
      <w:rFonts w:ascii="Arial" w:hAnsi="Arial" w:cs="Arial"/>
      <w:b/>
      <w:bCs/>
      <w:i/>
      <w:iCs/>
      <w:sz w:val="40"/>
      <w:szCs w:val="20"/>
    </w:rPr>
  </w:style>
  <w:style w:type="paragraph" w:styleId="Nagwek4">
    <w:name w:val="heading 4"/>
    <w:basedOn w:val="Nagwek3"/>
    <w:next w:val="Tekstpodstawowy"/>
    <w:qFormat/>
    <w:pPr>
      <w:numPr>
        <w:ilvl w:val="3"/>
      </w:numPr>
      <w:spacing w:before="600" w:after="60"/>
      <w:outlineLvl w:val="3"/>
    </w:pPr>
    <w:rPr>
      <w:rFonts w:ascii="SwitzerlandBlack" w:hAnsi="SwitzerlandBlack" w:cs="Times New Roman"/>
      <w:b w:val="0"/>
      <w:bCs w:val="0"/>
      <w:iCs w:val="0"/>
      <w:sz w:val="2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WW8Num3z0">
    <w:name w:val="WW8Num3z0"/>
    <w:rPr>
      <w:rFonts w:ascii="Symbol" w:hAnsi="Symbol"/>
    </w:rPr>
  </w:style>
  <w:style w:type="character" w:customStyle="1" w:styleId="WW8Num5z0">
    <w:name w:val="WW8Num5z0"/>
    <w:rPr>
      <w:rFonts w:ascii="Symbol" w:hAnsi="Symbol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2">
    <w:name w:val="WW8Num5z2"/>
    <w:rPr>
      <w:rFonts w:ascii="Wingdings" w:hAnsi="Wingdings"/>
    </w:rPr>
  </w:style>
  <w:style w:type="character" w:customStyle="1" w:styleId="WW8Num7z0">
    <w:name w:val="WW8Num7z0"/>
    <w:rPr>
      <w:rFonts w:ascii="Symbol" w:hAnsi="Symbol"/>
    </w:rPr>
  </w:style>
  <w:style w:type="character" w:customStyle="1" w:styleId="WW8Num8z0">
    <w:name w:val="WW8Num8z0"/>
    <w:rPr>
      <w:rFonts w:ascii="Symbol" w:hAnsi="Symbol"/>
    </w:rPr>
  </w:style>
  <w:style w:type="character" w:customStyle="1" w:styleId="WW8Num11z1">
    <w:name w:val="WW8Num11z1"/>
    <w:rPr>
      <w:rFonts w:ascii="Courier New" w:hAnsi="Courier New" w:cs="Courier New"/>
    </w:rPr>
  </w:style>
  <w:style w:type="character" w:customStyle="1" w:styleId="WW8Num11z2">
    <w:name w:val="WW8Num11z2"/>
    <w:rPr>
      <w:rFonts w:ascii="Wingdings" w:hAnsi="Wingdings"/>
    </w:rPr>
  </w:style>
  <w:style w:type="character" w:customStyle="1" w:styleId="WW8Num11z3">
    <w:name w:val="WW8Num11z3"/>
    <w:rPr>
      <w:rFonts w:ascii="Symbol" w:hAnsi="Symbol"/>
    </w:rPr>
  </w:style>
  <w:style w:type="character" w:customStyle="1" w:styleId="WW8Num13z0">
    <w:name w:val="WW8Num13z0"/>
    <w:rPr>
      <w:rFonts w:ascii="Symbol" w:hAnsi="Symbol"/>
    </w:rPr>
  </w:style>
  <w:style w:type="character" w:customStyle="1" w:styleId="WW8Num16z0">
    <w:name w:val="WW8Num16z0"/>
    <w:rPr>
      <w:rFonts w:ascii="Symbol" w:hAnsi="Symbol"/>
    </w:rPr>
  </w:style>
  <w:style w:type="character" w:customStyle="1" w:styleId="WW8Num17z0">
    <w:name w:val="WW8Num17z0"/>
    <w:rPr>
      <w:rFonts w:ascii="Symbol" w:hAnsi="Symbol"/>
    </w:rPr>
  </w:style>
  <w:style w:type="character" w:customStyle="1" w:styleId="WW8Num17z1">
    <w:name w:val="WW8Num17z1"/>
    <w:rPr>
      <w:rFonts w:ascii="Courier New" w:hAnsi="Courier New" w:cs="Courier New"/>
    </w:rPr>
  </w:style>
  <w:style w:type="character" w:customStyle="1" w:styleId="WW8Num17z2">
    <w:name w:val="WW8Num17z2"/>
    <w:rPr>
      <w:rFonts w:ascii="Wingdings" w:hAnsi="Wingdings"/>
    </w:rPr>
  </w:style>
  <w:style w:type="character" w:customStyle="1" w:styleId="WW8Num19z0">
    <w:name w:val="WW8Num19z0"/>
    <w:rPr>
      <w:rFonts w:ascii="Symbol" w:hAnsi="Symbol"/>
    </w:rPr>
  </w:style>
  <w:style w:type="character" w:customStyle="1" w:styleId="WW8Num23z0">
    <w:name w:val="WW8Num23z0"/>
    <w:rPr>
      <w:rFonts w:ascii="Symbol" w:hAnsi="Symbol"/>
    </w:rPr>
  </w:style>
  <w:style w:type="character" w:customStyle="1" w:styleId="WW8Num24z0">
    <w:name w:val="WW8Num24z0"/>
    <w:rPr>
      <w:rFonts w:ascii="Symbol" w:hAnsi="Symbol"/>
    </w:rPr>
  </w:style>
  <w:style w:type="character" w:customStyle="1" w:styleId="WW8Num24z1">
    <w:name w:val="WW8Num24z1"/>
    <w:rPr>
      <w:rFonts w:ascii="Courier New" w:hAnsi="Courier New" w:cs="Courier New"/>
    </w:rPr>
  </w:style>
  <w:style w:type="character" w:customStyle="1" w:styleId="WW8Num24z2">
    <w:name w:val="WW8Num24z2"/>
    <w:rPr>
      <w:rFonts w:ascii="Wingdings" w:hAnsi="Wingdings"/>
    </w:rPr>
  </w:style>
  <w:style w:type="character" w:customStyle="1" w:styleId="WW8Num25z0">
    <w:name w:val="WW8Num25z0"/>
    <w:rPr>
      <w:rFonts w:ascii="Symbol" w:hAnsi="Symbol"/>
    </w:rPr>
  </w:style>
  <w:style w:type="character" w:customStyle="1" w:styleId="WW8Num25z1">
    <w:name w:val="WW8Num25z1"/>
    <w:rPr>
      <w:rFonts w:ascii="Courier New" w:hAnsi="Courier New" w:cs="Courier New"/>
    </w:rPr>
  </w:style>
  <w:style w:type="character" w:customStyle="1" w:styleId="WW8Num25z2">
    <w:name w:val="WW8Num25z2"/>
    <w:rPr>
      <w:rFonts w:ascii="Wingdings" w:hAnsi="Wingdings"/>
    </w:rPr>
  </w:style>
  <w:style w:type="character" w:customStyle="1" w:styleId="WW8Num26z0">
    <w:name w:val="WW8Num26z0"/>
    <w:rPr>
      <w:rFonts w:ascii="Symbol" w:hAnsi="Symbol"/>
    </w:rPr>
  </w:style>
  <w:style w:type="character" w:customStyle="1" w:styleId="WW8Num26z1">
    <w:name w:val="WW8Num26z1"/>
    <w:rPr>
      <w:rFonts w:ascii="Courier New" w:hAnsi="Courier New" w:cs="Courier New"/>
    </w:rPr>
  </w:style>
  <w:style w:type="character" w:customStyle="1" w:styleId="WW8Num26z2">
    <w:name w:val="WW8Num26z2"/>
    <w:rPr>
      <w:rFonts w:ascii="Wingdings" w:hAnsi="Wingdings"/>
    </w:rPr>
  </w:style>
  <w:style w:type="character" w:customStyle="1" w:styleId="WW8Num30z0">
    <w:name w:val="WW8Num30z0"/>
    <w:rPr>
      <w:rFonts w:ascii="Symbol" w:hAnsi="Symbol"/>
    </w:rPr>
  </w:style>
  <w:style w:type="character" w:customStyle="1" w:styleId="WW8Num30z1">
    <w:name w:val="WW8Num30z1"/>
    <w:rPr>
      <w:rFonts w:ascii="Courier New" w:hAnsi="Courier New" w:cs="Courier New"/>
    </w:rPr>
  </w:style>
  <w:style w:type="character" w:customStyle="1" w:styleId="WW8Num30z2">
    <w:name w:val="WW8Num30z2"/>
    <w:rPr>
      <w:rFonts w:ascii="Wingdings" w:hAnsi="Wingdings"/>
    </w:rPr>
  </w:style>
  <w:style w:type="character" w:customStyle="1" w:styleId="Domylnaczcionkaakapitu1">
    <w:name w:val="Domyślna czcionka akapitu1"/>
  </w:style>
  <w:style w:type="character" w:styleId="Numerstrony">
    <w:name w:val="page number"/>
    <w:basedOn w:val="Domylnaczcionkaakapitu1"/>
  </w:style>
  <w:style w:type="paragraph" w:customStyle="1" w:styleId="Heading">
    <w:name w:val="Heading"/>
    <w:basedOn w:val="Normalny"/>
    <w:next w:val="Tekstpodstawowy"/>
    <w:pPr>
      <w:keepNext/>
      <w:spacing w:before="240" w:after="120"/>
    </w:pPr>
    <w:rPr>
      <w:rFonts w:ascii="Arial" w:eastAsia="DejaVu Sans" w:hAnsi="Arial" w:cs="DejaVu Sans"/>
      <w:sz w:val="28"/>
      <w:szCs w:val="28"/>
    </w:rPr>
  </w:style>
  <w:style w:type="paragraph" w:styleId="Tekstpodstawowy">
    <w:name w:val="Body Text"/>
    <w:basedOn w:val="Normalny"/>
    <w:pPr>
      <w:spacing w:after="120"/>
    </w:pPr>
  </w:style>
  <w:style w:type="paragraph" w:styleId="Lista">
    <w:name w:val="List"/>
    <w:basedOn w:val="Tekstpodstawowy"/>
    <w:rPr>
      <w:rFonts w:ascii="Garamond" w:hAnsi="Garamond"/>
    </w:rPr>
  </w:style>
  <w:style w:type="paragraph" w:customStyle="1" w:styleId="Legenda1">
    <w:name w:val="Legenda1"/>
    <w:basedOn w:val="Normalny"/>
    <w:pPr>
      <w:suppressLineNumbers/>
      <w:spacing w:before="120" w:after="120"/>
    </w:pPr>
    <w:rPr>
      <w:rFonts w:ascii="Garamond" w:hAnsi="Garamond"/>
      <w:i/>
      <w:iCs/>
    </w:rPr>
  </w:style>
  <w:style w:type="paragraph" w:customStyle="1" w:styleId="Index">
    <w:name w:val="Index"/>
    <w:basedOn w:val="Normalny"/>
    <w:pPr>
      <w:suppressLineNumbers/>
    </w:pPr>
    <w:rPr>
      <w:rFonts w:ascii="Garamond" w:hAnsi="Garamond"/>
    </w:rPr>
  </w:style>
  <w:style w:type="paragraph" w:styleId="Stopka">
    <w:name w:val="footer"/>
    <w:basedOn w:val="Normalny"/>
    <w:link w:val="StopkaZnak"/>
    <w:uiPriority w:val="99"/>
    <w:pPr>
      <w:tabs>
        <w:tab w:val="center" w:pos="4536"/>
        <w:tab w:val="right" w:pos="9072"/>
      </w:tabs>
    </w:pPr>
    <w:rPr>
      <w:sz w:val="20"/>
      <w:szCs w:val="20"/>
    </w:rPr>
  </w:style>
  <w:style w:type="paragraph" w:customStyle="1" w:styleId="Legenda11">
    <w:name w:val="Legenda11"/>
    <w:basedOn w:val="Normalny"/>
    <w:next w:val="Normalny"/>
    <w:pPr>
      <w:tabs>
        <w:tab w:val="left" w:pos="3119"/>
      </w:tabs>
      <w:ind w:firstLine="708"/>
    </w:pPr>
    <w:rPr>
      <w:b/>
      <w:i/>
      <w:sz w:val="40"/>
      <w:szCs w:val="20"/>
    </w:rPr>
  </w:style>
  <w:style w:type="paragraph" w:customStyle="1" w:styleId="Punkt">
    <w:name w:val="Punkt"/>
    <w:basedOn w:val="Normalny"/>
    <w:pPr>
      <w:spacing w:before="240" w:after="120"/>
      <w:jc w:val="both"/>
    </w:pPr>
    <w:rPr>
      <w:sz w:val="20"/>
      <w:szCs w:val="20"/>
    </w:rPr>
  </w:style>
  <w:style w:type="paragraph" w:customStyle="1" w:styleId="TableContents">
    <w:name w:val="Table Contents"/>
    <w:basedOn w:val="Normalny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Framecontents">
    <w:name w:val="Frame contents"/>
    <w:basedOn w:val="Tekstpodstawowy"/>
  </w:style>
  <w:style w:type="paragraph" w:styleId="Nagwek">
    <w:name w:val="header"/>
    <w:basedOn w:val="Normalny"/>
    <w:link w:val="NagwekZnak"/>
    <w:uiPriority w:val="99"/>
    <w:unhideWhenUsed/>
    <w:rsid w:val="008276A7"/>
    <w:pPr>
      <w:tabs>
        <w:tab w:val="center" w:pos="4536"/>
        <w:tab w:val="right" w:pos="9072"/>
      </w:tabs>
    </w:pPr>
  </w:style>
  <w:style w:type="character" w:customStyle="1" w:styleId="NagwekZnak">
    <w:name w:val="Nagłówek Znak"/>
    <w:link w:val="Nagwek"/>
    <w:uiPriority w:val="99"/>
    <w:rsid w:val="008276A7"/>
    <w:rPr>
      <w:sz w:val="24"/>
      <w:szCs w:val="24"/>
      <w:lang w:eastAsia="ar-SA"/>
    </w:rPr>
  </w:style>
  <w:style w:type="character" w:customStyle="1" w:styleId="StopkaZnak">
    <w:name w:val="Stopka Znak"/>
    <w:link w:val="Stopka"/>
    <w:uiPriority w:val="99"/>
    <w:rsid w:val="00340E9E"/>
    <w:rPr>
      <w:lang w:eastAsia="ar-SA"/>
    </w:rPr>
  </w:style>
  <w:style w:type="paragraph" w:styleId="Akapitzlist">
    <w:name w:val="List Paragraph"/>
    <w:basedOn w:val="Normalny"/>
    <w:uiPriority w:val="34"/>
    <w:qFormat/>
    <w:rsid w:val="00A31727"/>
    <w:pPr>
      <w:suppressAutoHyphens w:val="0"/>
      <w:spacing w:after="160" w:line="259" w:lineRule="auto"/>
      <w:ind w:left="720"/>
      <w:contextualSpacing/>
    </w:pPr>
    <w:rPr>
      <w:rFonts w:ascii="Calibri" w:eastAsia="Calibri" w:hAnsi="Calibri" w:cs="Arial"/>
      <w:sz w:val="22"/>
      <w:szCs w:val="22"/>
      <w:lang w:eastAsia="en-US"/>
    </w:rPr>
  </w:style>
  <w:style w:type="paragraph" w:customStyle="1" w:styleId="EgzaminPunktacja">
    <w:name w:val="EgzaminPunktacja"/>
    <w:basedOn w:val="Tekstpodstawowy"/>
    <w:next w:val="EgzaminPytanie"/>
    <w:rsid w:val="0032612C"/>
    <w:pPr>
      <w:tabs>
        <w:tab w:val="left" w:leader="underscore" w:pos="1701"/>
        <w:tab w:val="left" w:leader="underscore" w:pos="2268"/>
        <w:tab w:val="left" w:leader="underscore" w:pos="2835"/>
      </w:tabs>
      <w:spacing w:line="480" w:lineRule="auto"/>
      <w:jc w:val="right"/>
    </w:pPr>
    <w:rPr>
      <w:sz w:val="20"/>
    </w:rPr>
  </w:style>
  <w:style w:type="paragraph" w:customStyle="1" w:styleId="EgzaminPytanie">
    <w:name w:val="EgzaminPytanie"/>
    <w:basedOn w:val="Tekstpodstawowy"/>
    <w:next w:val="EgzaminOdpowiedz"/>
    <w:rsid w:val="0032612C"/>
    <w:pPr>
      <w:keepNext/>
      <w:spacing w:before="120" w:after="60"/>
      <w:ind w:left="240" w:hanging="240"/>
    </w:pPr>
  </w:style>
  <w:style w:type="paragraph" w:customStyle="1" w:styleId="EgzaminOdpowiedz">
    <w:name w:val="EgzaminOdpowiedz"/>
    <w:basedOn w:val="Tekstpodstawowy"/>
    <w:rsid w:val="0032612C"/>
    <w:pPr>
      <w:keepNext/>
      <w:spacing w:after="60"/>
      <w:ind w:left="480" w:hanging="240"/>
    </w:pPr>
  </w:style>
  <w:style w:type="character" w:styleId="Tekstzastpczy">
    <w:name w:val="Placeholder Text"/>
    <w:basedOn w:val="Domylnaczcionkaakapitu"/>
    <w:uiPriority w:val="99"/>
    <w:semiHidden/>
    <w:rsid w:val="007E0E9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358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CF39A5B52F64E4683C4B382795F620B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98218120-7C80-4AF3-BC29-5F3C84890B53}"/>
      </w:docPartPr>
      <w:docPartBody>
        <w:p w:rsidR="009A0E5B" w:rsidRDefault="00BF20B2" w:rsidP="00BF20B2">
          <w:pPr>
            <w:pStyle w:val="4CF39A5B52F64E4683C4B382795F620B"/>
          </w:pPr>
          <w:r w:rsidRPr="00FD7221">
            <w:rPr>
              <w:rStyle w:val="Tekstzastpczy"/>
              <w:highlight w:val="yellow"/>
            </w:rPr>
            <w:t>proszę uzupełnij</w:t>
          </w:r>
        </w:p>
      </w:docPartBody>
    </w:docPart>
    <w:docPart>
      <w:docPartPr>
        <w:name w:val="9C2DFF722A2B4F118EBDAE5D4F25EDCD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7C8274B7-263E-4F49-9741-3D14D1EC7341}"/>
      </w:docPartPr>
      <w:docPartBody>
        <w:p w:rsidR="009A0E5B" w:rsidRDefault="00BF20B2" w:rsidP="00BF20B2">
          <w:pPr>
            <w:pStyle w:val="9C2DFF722A2B4F118EBDAE5D4F25EDCD"/>
          </w:pPr>
          <w:r w:rsidRPr="000E2F18">
            <w:rPr>
              <w:rStyle w:val="Tekstzastpczy"/>
            </w:rPr>
            <w:t>Kliknij lub naciśnij tutaj, aby wprowadzić tekst.</w:t>
          </w:r>
        </w:p>
      </w:docPartBody>
    </w:docPart>
    <w:docPart>
      <w:docPartPr>
        <w:name w:val="5F21BB4C0FCD460CB35F3560118984D7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B5C46BAB-4F47-47AA-878B-9CD0806DB915}"/>
      </w:docPartPr>
      <w:docPartBody>
        <w:p w:rsidR="009A0E5B" w:rsidRDefault="00BF20B2" w:rsidP="00BF20B2">
          <w:pPr>
            <w:pStyle w:val="5F21BB4C0FCD460CB35F3560118984D7"/>
          </w:pPr>
          <w:r w:rsidRPr="000E2F18">
            <w:rPr>
              <w:rStyle w:val="Tekstzastpczy"/>
            </w:rPr>
            <w:t>Kliknij lub naciśnij tutaj, aby wprowadzić tekst.</w:t>
          </w:r>
        </w:p>
      </w:docPartBody>
    </w:docPart>
    <w:docPart>
      <w:docPartPr>
        <w:name w:val="664595B21C0B4FAEA79C9008C2E1F863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27396245-4BED-44B4-9D09-959F9EA7203B}"/>
      </w:docPartPr>
      <w:docPartBody>
        <w:p w:rsidR="009A0E5B" w:rsidRDefault="00BF20B2" w:rsidP="00BF20B2">
          <w:pPr>
            <w:pStyle w:val="664595B21C0B4FAEA79C9008C2E1F863"/>
          </w:pPr>
          <w:r w:rsidRPr="002A428B">
            <w:rPr>
              <w:rStyle w:val="Tekstzastpczy"/>
            </w:rPr>
            <w:t>Kliknij lub naciśnij, aby wprowadzić datę.</w:t>
          </w:r>
        </w:p>
      </w:docPartBody>
    </w:docPart>
    <w:docPart>
      <w:docPartPr>
        <w:name w:val="29A72575786A443A978D9C1162DE76D7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4957B830-197D-4F00-9029-D16B4DDCA96E}"/>
      </w:docPartPr>
      <w:docPartBody>
        <w:p w:rsidR="009A0E5B" w:rsidRDefault="00BF20B2" w:rsidP="00BF20B2">
          <w:pPr>
            <w:pStyle w:val="29A72575786A443A978D9C1162DE76D7"/>
          </w:pPr>
          <w:r w:rsidRPr="00C14738">
            <w:rPr>
              <w:rStyle w:val="Tekstzastpczy"/>
            </w:rPr>
            <w:t>Kliknij lub naciśnij tutaj, aby wprowadzić tekst.</w:t>
          </w:r>
        </w:p>
      </w:docPartBody>
    </w:docPart>
    <w:docPart>
      <w:docPartPr>
        <w:name w:val="6A7C4435C41D4931B1995746B317DAD7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CAB34677-65A7-442E-8449-D077582A3648}"/>
      </w:docPartPr>
      <w:docPartBody>
        <w:p w:rsidR="009A0E5B" w:rsidRDefault="00BF20B2" w:rsidP="00BF20B2">
          <w:pPr>
            <w:pStyle w:val="6A7C4435C41D4931B1995746B317DAD7"/>
          </w:pPr>
          <w:r w:rsidRPr="00C14738">
            <w:rPr>
              <w:rStyle w:val="Tekstzastpczy"/>
            </w:rPr>
            <w:t>Kliknij lub naciśnij tutaj, aby wprowadzić tekst.</w:t>
          </w:r>
        </w:p>
      </w:docPartBody>
    </w:docPart>
    <w:docPart>
      <w:docPartPr>
        <w:name w:val="0DCA6E09739448E78535DBE134DA5A58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08E94381-9C84-4898-8602-759F9198034C}"/>
      </w:docPartPr>
      <w:docPartBody>
        <w:p w:rsidR="009A0E5B" w:rsidRDefault="00BF20B2" w:rsidP="00BF20B2">
          <w:pPr>
            <w:pStyle w:val="0DCA6E09739448E78535DBE134DA5A58"/>
          </w:pPr>
          <w:r w:rsidRPr="00C14738">
            <w:rPr>
              <w:rStyle w:val="Tekstzastpczy"/>
            </w:rPr>
            <w:t>Kliknij lub naciśnij tutaj, aby wprowadzić tekst.</w:t>
          </w:r>
        </w:p>
      </w:docPartBody>
    </w:docPart>
    <w:docPart>
      <w:docPartPr>
        <w:name w:val="173F4BB8CFDE408688B02B35C73CAF10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9069A01A-B31E-4762-AAA9-EDB93549D7C6}"/>
      </w:docPartPr>
      <w:docPartBody>
        <w:p w:rsidR="009A0E5B" w:rsidRDefault="00BF20B2" w:rsidP="00BF20B2">
          <w:pPr>
            <w:pStyle w:val="173F4BB8CFDE408688B02B35C73CAF10"/>
          </w:pPr>
          <w:r w:rsidRPr="00C14738">
            <w:rPr>
              <w:rStyle w:val="Tekstzastpczy"/>
            </w:rPr>
            <w:t>Kliknij lub naciśnij tutaj, aby wprowadzić tekst.</w:t>
          </w:r>
        </w:p>
      </w:docPartBody>
    </w:docPart>
    <w:docPart>
      <w:docPartPr>
        <w:name w:val="84667BB717A34BCFA52AA447F6954B9B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27783A2B-73CF-469E-8CD3-9D578BDA5B6E}"/>
      </w:docPartPr>
      <w:docPartBody>
        <w:p w:rsidR="00BA014D" w:rsidRDefault="00551546" w:rsidP="00551546">
          <w:pPr>
            <w:pStyle w:val="84667BB717A34BCFA52AA447F6954B9B"/>
          </w:pPr>
          <w:r w:rsidRPr="00C14738">
            <w:rPr>
              <w:rStyle w:val="Tekstzastpczy"/>
            </w:rPr>
            <w:t>Kliknij lub naciśnij tutaj, aby wprowadzić tekst.</w:t>
          </w:r>
        </w:p>
      </w:docPartBody>
    </w:docPart>
    <w:docPart>
      <w:docPartPr>
        <w:name w:val="2CC438CC88214CE1ACB90219B0FBEF70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61F1F9B3-F4BF-45FC-B0F0-C0955046339C}"/>
      </w:docPartPr>
      <w:docPartBody>
        <w:p w:rsidR="00BA014D" w:rsidRDefault="00551546" w:rsidP="00551546">
          <w:pPr>
            <w:pStyle w:val="2CC438CC88214CE1ACB90219B0FBEF70"/>
          </w:pPr>
          <w:r w:rsidRPr="00C14738">
            <w:rPr>
              <w:rStyle w:val="Tekstzastpczy"/>
            </w:rPr>
            <w:t>Kliknij lub naciśnij tutaj, aby wprowadzić tekst.</w:t>
          </w:r>
        </w:p>
      </w:docPartBody>
    </w:docPart>
    <w:docPart>
      <w:docPartPr>
        <w:name w:val="27EE3D37A1DD4ACCBA679BDD0E72D548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8E44385B-694E-4F51-AB64-914DAEB28201}"/>
      </w:docPartPr>
      <w:docPartBody>
        <w:p w:rsidR="00BA014D" w:rsidRDefault="00551546" w:rsidP="00551546">
          <w:pPr>
            <w:pStyle w:val="27EE3D37A1DD4ACCBA679BDD0E72D548"/>
          </w:pPr>
          <w:r w:rsidRPr="00C14738">
            <w:rPr>
              <w:rStyle w:val="Tekstzastpczy"/>
            </w:rPr>
            <w:t>Kliknij lub naciśnij tutaj, aby wprowadzić tekst.</w:t>
          </w:r>
        </w:p>
      </w:docPartBody>
    </w:docPart>
    <w:docPart>
      <w:docPartPr>
        <w:name w:val="2635D181BE0A47D1B3EF53214DCE7C55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7B093FB9-45BC-4FC6-82CE-FADDCD40ACE8}"/>
      </w:docPartPr>
      <w:docPartBody>
        <w:p w:rsidR="00BA014D" w:rsidRDefault="00551546" w:rsidP="00551546">
          <w:pPr>
            <w:pStyle w:val="2635D181BE0A47D1B3EF53214DCE7C55"/>
          </w:pPr>
          <w:r w:rsidRPr="00C14738">
            <w:rPr>
              <w:rStyle w:val="Tekstzastpczy"/>
            </w:rPr>
            <w:t>Kliknij lub naciśnij tutaj, aby wprowadzić tekst.</w:t>
          </w:r>
        </w:p>
      </w:docPartBody>
    </w:docPart>
    <w:docPart>
      <w:docPartPr>
        <w:name w:val="FA1A266A913F47EBAC014C5C1F437318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AF80A1F4-E02B-4744-9AB9-E278C1D5B6C9}"/>
      </w:docPartPr>
      <w:docPartBody>
        <w:p w:rsidR="00BA014D" w:rsidRDefault="00551546" w:rsidP="00551546">
          <w:pPr>
            <w:pStyle w:val="FA1A266A913F47EBAC014C5C1F437318"/>
          </w:pPr>
          <w:r w:rsidRPr="00C14738">
            <w:rPr>
              <w:rStyle w:val="Tekstzastpczy"/>
            </w:rPr>
            <w:t>Kliknij lub naciśnij tutaj, aby wprowadzić tekst.</w:t>
          </w:r>
        </w:p>
      </w:docPartBody>
    </w:docPart>
    <w:docPart>
      <w:docPartPr>
        <w:name w:val="9F758C9B8ACA4D9B8391F39F0A63B090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1BB21EB0-4368-45A1-B6B3-4B2D31300F9A}"/>
      </w:docPartPr>
      <w:docPartBody>
        <w:p w:rsidR="00BA014D" w:rsidRDefault="00551546" w:rsidP="00551546">
          <w:pPr>
            <w:pStyle w:val="9F758C9B8ACA4D9B8391F39F0A63B090"/>
          </w:pPr>
          <w:r w:rsidRPr="00C14738">
            <w:rPr>
              <w:rStyle w:val="Tekstzastpczy"/>
            </w:rPr>
            <w:t>Kliknij lub naciśnij tutaj, aby wprowadzić tekst.</w:t>
          </w:r>
        </w:p>
      </w:docPartBody>
    </w:docPart>
    <w:docPart>
      <w:docPartPr>
        <w:name w:val="C26B352539B745449F6290CA54DD0CF4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6AF498BA-C698-4D36-BA5A-68896382F837}"/>
      </w:docPartPr>
      <w:docPartBody>
        <w:p w:rsidR="009303DC" w:rsidRDefault="007B0ED8" w:rsidP="007B0ED8">
          <w:pPr>
            <w:pStyle w:val="C26B352539B745449F6290CA54DD0CF4"/>
          </w:pPr>
          <w:r w:rsidRPr="00C14738">
            <w:rPr>
              <w:rStyle w:val="Tekstzastpczy"/>
            </w:rPr>
            <w:t>Kliknij lub naciśnij tutaj, aby wprowadzić tekst.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witzerlandBlack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jaVu Sans">
    <w:charset w:val="00"/>
    <w:family w:val="auto"/>
    <w:pitch w:val="variable"/>
  </w:font>
  <w:font w:name="Garamond">
    <w:panose1 w:val="02020404030301010803"/>
    <w:charset w:val="EE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0B2"/>
    <w:rsid w:val="00053F54"/>
    <w:rsid w:val="0032597E"/>
    <w:rsid w:val="00326DFE"/>
    <w:rsid w:val="004146AA"/>
    <w:rsid w:val="004F086C"/>
    <w:rsid w:val="00551546"/>
    <w:rsid w:val="005B05E9"/>
    <w:rsid w:val="00610312"/>
    <w:rsid w:val="00661C2D"/>
    <w:rsid w:val="006664C0"/>
    <w:rsid w:val="00726380"/>
    <w:rsid w:val="007B0ED8"/>
    <w:rsid w:val="008A55C2"/>
    <w:rsid w:val="009303DC"/>
    <w:rsid w:val="00930C73"/>
    <w:rsid w:val="009A0E5B"/>
    <w:rsid w:val="00A069E0"/>
    <w:rsid w:val="00B719D6"/>
    <w:rsid w:val="00BA014D"/>
    <w:rsid w:val="00BF20B2"/>
    <w:rsid w:val="00CA1064"/>
    <w:rsid w:val="00D9024F"/>
    <w:rsid w:val="00DE10E7"/>
    <w:rsid w:val="00E455E5"/>
    <w:rsid w:val="00EA0334"/>
    <w:rsid w:val="00F60058"/>
    <w:rsid w:val="00FB1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Tekstzastpczy">
    <w:name w:val="Placeholder Text"/>
    <w:basedOn w:val="Domylnaczcionkaakapitu"/>
    <w:uiPriority w:val="99"/>
    <w:semiHidden/>
    <w:rsid w:val="007B0ED8"/>
    <w:rPr>
      <w:color w:val="808080"/>
    </w:rPr>
  </w:style>
  <w:style w:type="paragraph" w:customStyle="1" w:styleId="4CF39A5B52F64E4683C4B382795F620B">
    <w:name w:val="4CF39A5B52F64E4683C4B382795F620B"/>
    <w:rsid w:val="00BF20B2"/>
  </w:style>
  <w:style w:type="paragraph" w:customStyle="1" w:styleId="9C2DFF722A2B4F118EBDAE5D4F25EDCD">
    <w:name w:val="9C2DFF722A2B4F118EBDAE5D4F25EDCD"/>
    <w:rsid w:val="00BF20B2"/>
  </w:style>
  <w:style w:type="paragraph" w:customStyle="1" w:styleId="5F21BB4C0FCD460CB35F3560118984D7">
    <w:name w:val="5F21BB4C0FCD460CB35F3560118984D7"/>
    <w:rsid w:val="00BF20B2"/>
  </w:style>
  <w:style w:type="paragraph" w:customStyle="1" w:styleId="664595B21C0B4FAEA79C9008C2E1F863">
    <w:name w:val="664595B21C0B4FAEA79C9008C2E1F863"/>
    <w:rsid w:val="00BF20B2"/>
  </w:style>
  <w:style w:type="paragraph" w:customStyle="1" w:styleId="29A72575786A443A978D9C1162DE76D7">
    <w:name w:val="29A72575786A443A978D9C1162DE76D7"/>
    <w:rsid w:val="00BF20B2"/>
  </w:style>
  <w:style w:type="paragraph" w:customStyle="1" w:styleId="6A7C4435C41D4931B1995746B317DAD7">
    <w:name w:val="6A7C4435C41D4931B1995746B317DAD7"/>
    <w:rsid w:val="00BF20B2"/>
  </w:style>
  <w:style w:type="paragraph" w:customStyle="1" w:styleId="0DCA6E09739448E78535DBE134DA5A58">
    <w:name w:val="0DCA6E09739448E78535DBE134DA5A58"/>
    <w:rsid w:val="00BF20B2"/>
  </w:style>
  <w:style w:type="paragraph" w:customStyle="1" w:styleId="173F4BB8CFDE408688B02B35C73CAF10">
    <w:name w:val="173F4BB8CFDE408688B02B35C73CAF10"/>
    <w:rsid w:val="00BF20B2"/>
  </w:style>
  <w:style w:type="paragraph" w:customStyle="1" w:styleId="84667BB717A34BCFA52AA447F6954B9B">
    <w:name w:val="84667BB717A34BCFA52AA447F6954B9B"/>
    <w:rsid w:val="00551546"/>
  </w:style>
  <w:style w:type="paragraph" w:customStyle="1" w:styleId="2CC438CC88214CE1ACB90219B0FBEF70">
    <w:name w:val="2CC438CC88214CE1ACB90219B0FBEF70"/>
    <w:rsid w:val="00551546"/>
  </w:style>
  <w:style w:type="paragraph" w:customStyle="1" w:styleId="27EE3D37A1DD4ACCBA679BDD0E72D548">
    <w:name w:val="27EE3D37A1DD4ACCBA679BDD0E72D548"/>
    <w:rsid w:val="00551546"/>
  </w:style>
  <w:style w:type="paragraph" w:customStyle="1" w:styleId="2635D181BE0A47D1B3EF53214DCE7C55">
    <w:name w:val="2635D181BE0A47D1B3EF53214DCE7C55"/>
    <w:rsid w:val="00551546"/>
  </w:style>
  <w:style w:type="paragraph" w:customStyle="1" w:styleId="FA1A266A913F47EBAC014C5C1F437318">
    <w:name w:val="FA1A266A913F47EBAC014C5C1F437318"/>
    <w:rsid w:val="00551546"/>
  </w:style>
  <w:style w:type="paragraph" w:customStyle="1" w:styleId="9F758C9B8ACA4D9B8391F39F0A63B090">
    <w:name w:val="9F758C9B8ACA4D9B8391F39F0A63B090"/>
    <w:rsid w:val="00551546"/>
  </w:style>
  <w:style w:type="paragraph" w:customStyle="1" w:styleId="C26B352539B745449F6290CA54DD0CF4">
    <w:name w:val="C26B352539B745449F6290CA54DD0CF4"/>
    <w:rsid w:val="007B0ED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299</Words>
  <Characters>1797</Characters>
  <Application>Microsoft Office Word</Application>
  <DocSecurity>0</DocSecurity>
  <Lines>14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 </vt:lpstr>
    </vt:vector>
  </TitlesOfParts>
  <Company>COMARCH</Company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wozniak</dc:creator>
  <cp:keywords/>
  <cp:lastModifiedBy>Marcin Albiniak</cp:lastModifiedBy>
  <cp:revision>2</cp:revision>
  <cp:lastPrinted>2009-12-03T13:50:00Z</cp:lastPrinted>
  <dcterms:created xsi:type="dcterms:W3CDTF">2026-01-15T14:54:00Z</dcterms:created>
  <dcterms:modified xsi:type="dcterms:W3CDTF">2026-01-15T14:54:00Z</dcterms:modified>
</cp:coreProperties>
</file>